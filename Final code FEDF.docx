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AD8B" w14:textId="77777777" w:rsidR="005D1314" w:rsidRDefault="005D1314" w:rsidP="005D1314">
      <w:r>
        <w:t>&lt;!DOCTYPE html&gt;</w:t>
      </w:r>
    </w:p>
    <w:p w14:paraId="1FF66E16" w14:textId="77777777" w:rsidR="005D1314" w:rsidRDefault="005D1314" w:rsidP="005D1314">
      <w:r>
        <w:t>&lt;html lang="en"&gt;</w:t>
      </w:r>
    </w:p>
    <w:p w14:paraId="4BEA0B7F" w14:textId="77777777" w:rsidR="005D1314" w:rsidRDefault="005D1314" w:rsidP="005D1314">
      <w:r>
        <w:t>&lt;head&gt;</w:t>
      </w:r>
    </w:p>
    <w:p w14:paraId="6CC7E83E" w14:textId="77777777" w:rsidR="005D1314" w:rsidRDefault="005D1314" w:rsidP="005D1314">
      <w:r>
        <w:t>&lt;meta charset="UTF-8"&gt;</w:t>
      </w:r>
    </w:p>
    <w:p w14:paraId="4C257BF2" w14:textId="77777777" w:rsidR="005D1314" w:rsidRDefault="005D1314" w:rsidP="005D1314">
      <w:r>
        <w:t>&lt;meta name="viewport" content="width=device-width, initial-scale=1.0"&gt;</w:t>
      </w:r>
    </w:p>
    <w:p w14:paraId="5510E2A2" w14:textId="77777777" w:rsidR="005D1314" w:rsidRDefault="005D1314" w:rsidP="005D1314">
      <w:r>
        <w:t>&lt;title&gt;EduTrack — Attendance Management System&lt;/title&gt;</w:t>
      </w:r>
    </w:p>
    <w:p w14:paraId="03D33407" w14:textId="77777777" w:rsidR="005D1314" w:rsidRDefault="005D1314" w:rsidP="005D1314">
      <w:r>
        <w:t>&lt;style&gt;</w:t>
      </w:r>
    </w:p>
    <w:p w14:paraId="587F957B" w14:textId="77777777" w:rsidR="005D1314" w:rsidRDefault="005D1314" w:rsidP="005D1314">
      <w:r>
        <w:t xml:space="preserve">  @import url('https://fonts.googleapis.com/css2?family=Inter:wght@300;400;500;600;700&amp;family=Space+Grotesk:wght@400;500;600;700&amp;display=swap');</w:t>
      </w:r>
    </w:p>
    <w:p w14:paraId="31967E94" w14:textId="77777777" w:rsidR="005D1314" w:rsidRDefault="005D1314" w:rsidP="005D1314"/>
    <w:p w14:paraId="7582C702" w14:textId="77777777" w:rsidR="005D1314" w:rsidRDefault="005D1314" w:rsidP="005D1314">
      <w:r>
        <w:t xml:space="preserve">  :root {</w:t>
      </w:r>
    </w:p>
    <w:p w14:paraId="3519905D" w14:textId="77777777" w:rsidR="005D1314" w:rsidRDefault="005D1314" w:rsidP="005D1314">
      <w:r>
        <w:t xml:space="preserve">    --navy: #0f1f3d;</w:t>
      </w:r>
    </w:p>
    <w:p w14:paraId="30C40459" w14:textId="77777777" w:rsidR="005D1314" w:rsidRDefault="005D1314" w:rsidP="005D1314">
      <w:r>
        <w:t xml:space="preserve">    --navy-mid: #1a3560;</w:t>
      </w:r>
    </w:p>
    <w:p w14:paraId="6AE78586" w14:textId="77777777" w:rsidR="005D1314" w:rsidRDefault="005D1314" w:rsidP="005D1314">
      <w:r>
        <w:t xml:space="preserve">    --blue: #2563eb;</w:t>
      </w:r>
    </w:p>
    <w:p w14:paraId="4EFA528D" w14:textId="77777777" w:rsidR="005D1314" w:rsidRDefault="005D1314" w:rsidP="005D1314">
      <w:r>
        <w:t xml:space="preserve">    --blue-light: #3b82f6;</w:t>
      </w:r>
    </w:p>
    <w:p w14:paraId="743DC236" w14:textId="77777777" w:rsidR="005D1314" w:rsidRDefault="005D1314" w:rsidP="005D1314">
      <w:r>
        <w:t xml:space="preserve">    --accent: #f59e0b;</w:t>
      </w:r>
    </w:p>
    <w:p w14:paraId="00508D67" w14:textId="77777777" w:rsidR="005D1314" w:rsidRDefault="005D1314" w:rsidP="005D1314">
      <w:r>
        <w:t xml:space="preserve">    --accent-light: #fcd34d;</w:t>
      </w:r>
    </w:p>
    <w:p w14:paraId="2D4D5E98" w14:textId="77777777" w:rsidR="005D1314" w:rsidRDefault="005D1314" w:rsidP="005D1314">
      <w:r>
        <w:t xml:space="preserve">    --green: #10b981;</w:t>
      </w:r>
    </w:p>
    <w:p w14:paraId="0C32AD36" w14:textId="77777777" w:rsidR="005D1314" w:rsidRDefault="005D1314" w:rsidP="005D1314">
      <w:r>
        <w:t xml:space="preserve">    --red: #ef4444;</w:t>
      </w:r>
    </w:p>
    <w:p w14:paraId="0F2BB721" w14:textId="77777777" w:rsidR="005D1314" w:rsidRDefault="005D1314" w:rsidP="005D1314">
      <w:r>
        <w:t xml:space="preserve">    --orange: #f97316;</w:t>
      </w:r>
    </w:p>
    <w:p w14:paraId="1B1D1D8B" w14:textId="77777777" w:rsidR="005D1314" w:rsidRDefault="005D1314" w:rsidP="005D1314">
      <w:r>
        <w:t xml:space="preserve">    --surface: #f8fafc;</w:t>
      </w:r>
    </w:p>
    <w:p w14:paraId="47032BF2" w14:textId="77777777" w:rsidR="005D1314" w:rsidRDefault="005D1314" w:rsidP="005D1314">
      <w:r>
        <w:t xml:space="preserve">    --card: #ffffff;</w:t>
      </w:r>
    </w:p>
    <w:p w14:paraId="5FB9C392" w14:textId="77777777" w:rsidR="005D1314" w:rsidRDefault="005D1314" w:rsidP="005D1314">
      <w:r>
        <w:t xml:space="preserve">    --border: #e2e8f0;</w:t>
      </w:r>
    </w:p>
    <w:p w14:paraId="74909E03" w14:textId="77777777" w:rsidR="005D1314" w:rsidRDefault="005D1314" w:rsidP="005D1314">
      <w:r>
        <w:t xml:space="preserve">    --text: #0f172a;</w:t>
      </w:r>
    </w:p>
    <w:p w14:paraId="6B0AE175" w14:textId="77777777" w:rsidR="005D1314" w:rsidRDefault="005D1314" w:rsidP="005D1314">
      <w:r>
        <w:t xml:space="preserve">    --text-mid: #475569;</w:t>
      </w:r>
    </w:p>
    <w:p w14:paraId="1B7835D3" w14:textId="77777777" w:rsidR="005D1314" w:rsidRDefault="005D1314" w:rsidP="005D1314">
      <w:r>
        <w:t xml:space="preserve">    --text-light: #94a3b8;</w:t>
      </w:r>
    </w:p>
    <w:p w14:paraId="6DB59DEA" w14:textId="77777777" w:rsidR="005D1314" w:rsidRDefault="005D1314" w:rsidP="005D1314">
      <w:r>
        <w:t xml:space="preserve">    --sidebar-w: 260px;</w:t>
      </w:r>
    </w:p>
    <w:p w14:paraId="6B781809" w14:textId="77777777" w:rsidR="005D1314" w:rsidRDefault="005D1314" w:rsidP="005D1314">
      <w:r>
        <w:t xml:space="preserve">    --radius: 12px;</w:t>
      </w:r>
    </w:p>
    <w:p w14:paraId="793EFF30" w14:textId="77777777" w:rsidR="005D1314" w:rsidRDefault="005D1314" w:rsidP="005D1314">
      <w:r>
        <w:t xml:space="preserve">    --shadow: 0 4px 24px rgba(15,31,61,0.10);</w:t>
      </w:r>
    </w:p>
    <w:p w14:paraId="00D0C043" w14:textId="77777777" w:rsidR="005D1314" w:rsidRDefault="005D1314" w:rsidP="005D1314">
      <w:r>
        <w:t xml:space="preserve">    --shadow-lg: 0 8px 40px rgba(15,31,61,0.16);</w:t>
      </w:r>
    </w:p>
    <w:p w14:paraId="636C8C80" w14:textId="77777777" w:rsidR="005D1314" w:rsidRDefault="005D1314" w:rsidP="005D1314">
      <w:r>
        <w:t xml:space="preserve">  }</w:t>
      </w:r>
    </w:p>
    <w:p w14:paraId="5656F340" w14:textId="77777777" w:rsidR="005D1314" w:rsidRDefault="005D1314" w:rsidP="005D1314"/>
    <w:p w14:paraId="60BEC101" w14:textId="77777777" w:rsidR="005D1314" w:rsidRDefault="005D1314" w:rsidP="005D1314">
      <w:r>
        <w:t xml:space="preserve">  * { margin:0; padding:0; box-sizing:border-box; }</w:t>
      </w:r>
    </w:p>
    <w:p w14:paraId="10FF2CA4" w14:textId="77777777" w:rsidR="005D1314" w:rsidRDefault="005D1314" w:rsidP="005D1314">
      <w:r>
        <w:t xml:space="preserve">  body { font-family:'Inter',sans-serif; background:var(--surface); color:var(--text); min-height:100vh; }</w:t>
      </w:r>
    </w:p>
    <w:p w14:paraId="28604AEC" w14:textId="77777777" w:rsidR="005D1314" w:rsidRDefault="005D1314" w:rsidP="005D1314"/>
    <w:p w14:paraId="1127142F" w14:textId="77777777" w:rsidR="005D1314" w:rsidRDefault="005D1314" w:rsidP="005D1314">
      <w:r>
        <w:t xml:space="preserve">  /* ---- AUTH SCREENS ---- */</w:t>
      </w:r>
    </w:p>
    <w:p w14:paraId="233DF763" w14:textId="77777777" w:rsidR="005D1314" w:rsidRDefault="005D1314" w:rsidP="005D1314">
      <w:r>
        <w:t xml:space="preserve">  .auth-wrap {</w:t>
      </w:r>
    </w:p>
    <w:p w14:paraId="1B48602B" w14:textId="77777777" w:rsidR="005D1314" w:rsidRDefault="005D1314" w:rsidP="005D1314">
      <w:r>
        <w:t xml:space="preserve">    min-height:100vh; display:flex; align-items:center; justify-content:center;</w:t>
      </w:r>
    </w:p>
    <w:p w14:paraId="429E04DF" w14:textId="77777777" w:rsidR="005D1314" w:rsidRDefault="005D1314" w:rsidP="005D1314">
      <w:r>
        <w:t xml:space="preserve">    background: linear-gradient(135deg, var(--navy) 0%, var(--navy-mid) 50%, #1e40af 100%);</w:t>
      </w:r>
    </w:p>
    <w:p w14:paraId="432DC224" w14:textId="77777777" w:rsidR="005D1314" w:rsidRDefault="005D1314" w:rsidP="005D1314">
      <w:r>
        <w:t xml:space="preserve">    padding:20px; position:relative; overflow:hidden;</w:t>
      </w:r>
    </w:p>
    <w:p w14:paraId="4D7DC4D5" w14:textId="77777777" w:rsidR="005D1314" w:rsidRDefault="005D1314" w:rsidP="005D1314">
      <w:r>
        <w:t xml:space="preserve">  }</w:t>
      </w:r>
    </w:p>
    <w:p w14:paraId="6CF4EC7A" w14:textId="77777777" w:rsidR="005D1314" w:rsidRDefault="005D1314" w:rsidP="005D1314">
      <w:r>
        <w:t xml:space="preserve">  .auth-wrap::before {</w:t>
      </w:r>
    </w:p>
    <w:p w14:paraId="0B210101" w14:textId="77777777" w:rsidR="005D1314" w:rsidRDefault="005D1314" w:rsidP="005D1314">
      <w:r>
        <w:t xml:space="preserve">    content:''; position:absolute; top:-200px; right:-200px;</w:t>
      </w:r>
    </w:p>
    <w:p w14:paraId="0C30406F" w14:textId="77777777" w:rsidR="005D1314" w:rsidRDefault="005D1314" w:rsidP="005D1314">
      <w:r>
        <w:t xml:space="preserve">    width:600px; height:600px; border-radius:50%;</w:t>
      </w:r>
    </w:p>
    <w:p w14:paraId="3224973A" w14:textId="77777777" w:rsidR="005D1314" w:rsidRDefault="005D1314" w:rsidP="005D1314">
      <w:r>
        <w:t xml:space="preserve">    background: radial-gradient(circle, rgba(37,99,235,0.3) 0%, transparent 70%);</w:t>
      </w:r>
    </w:p>
    <w:p w14:paraId="40CA48B0" w14:textId="77777777" w:rsidR="005D1314" w:rsidRDefault="005D1314" w:rsidP="005D1314">
      <w:r>
        <w:t xml:space="preserve">  }</w:t>
      </w:r>
    </w:p>
    <w:p w14:paraId="2B535FC1" w14:textId="77777777" w:rsidR="005D1314" w:rsidRDefault="005D1314" w:rsidP="005D1314">
      <w:r>
        <w:t xml:space="preserve">  .auth-wrap::after {</w:t>
      </w:r>
    </w:p>
    <w:p w14:paraId="388D4475" w14:textId="77777777" w:rsidR="005D1314" w:rsidRDefault="005D1314" w:rsidP="005D1314">
      <w:r>
        <w:lastRenderedPageBreak/>
        <w:t xml:space="preserve">    content:''; position:absolute; bottom:-150px; left:-150px;</w:t>
      </w:r>
    </w:p>
    <w:p w14:paraId="1E881213" w14:textId="77777777" w:rsidR="005D1314" w:rsidRDefault="005D1314" w:rsidP="005D1314">
      <w:r>
        <w:t xml:space="preserve">    width:400px; height:400px; border-radius:50%;</w:t>
      </w:r>
    </w:p>
    <w:p w14:paraId="652A2703" w14:textId="77777777" w:rsidR="005D1314" w:rsidRDefault="005D1314" w:rsidP="005D1314">
      <w:r>
        <w:t xml:space="preserve">    background: radial-gradient(circle, rgba(245,158,11,0.2) 0%, transparent 70%);</w:t>
      </w:r>
    </w:p>
    <w:p w14:paraId="1D277C34" w14:textId="77777777" w:rsidR="005D1314" w:rsidRDefault="005D1314" w:rsidP="005D1314">
      <w:r>
        <w:t xml:space="preserve">  }</w:t>
      </w:r>
    </w:p>
    <w:p w14:paraId="0ED48FC4" w14:textId="77777777" w:rsidR="005D1314" w:rsidRDefault="005D1314" w:rsidP="005D1314">
      <w:r>
        <w:t xml:space="preserve">  .auth-box {</w:t>
      </w:r>
    </w:p>
    <w:p w14:paraId="0B9C0083" w14:textId="77777777" w:rsidR="005D1314" w:rsidRDefault="005D1314" w:rsidP="005D1314">
      <w:r>
        <w:t xml:space="preserve">    background:var(--card); border-radius:20px; padding:44px 40px;</w:t>
      </w:r>
    </w:p>
    <w:p w14:paraId="7ACC5ECE" w14:textId="77777777" w:rsidR="005D1314" w:rsidRDefault="005D1314" w:rsidP="005D1314">
      <w:r>
        <w:t xml:space="preserve">    width:100%; max-width:440px; box-shadow:var(--shadow-lg);</w:t>
      </w:r>
    </w:p>
    <w:p w14:paraId="0D5DEE0A" w14:textId="77777777" w:rsidR="005D1314" w:rsidRDefault="005D1314" w:rsidP="005D1314">
      <w:r>
        <w:t xml:space="preserve">    position:relative; z-index:1;</w:t>
      </w:r>
    </w:p>
    <w:p w14:paraId="6781AA01" w14:textId="77777777" w:rsidR="005D1314" w:rsidRDefault="005D1314" w:rsidP="005D1314">
      <w:r>
        <w:t xml:space="preserve">  }</w:t>
      </w:r>
    </w:p>
    <w:p w14:paraId="7463E74A" w14:textId="77777777" w:rsidR="005D1314" w:rsidRDefault="005D1314" w:rsidP="005D1314">
      <w:r>
        <w:t xml:space="preserve">  .auth-logo { text-align:center; margin-bottom:32px; }</w:t>
      </w:r>
    </w:p>
    <w:p w14:paraId="37ACF68C" w14:textId="77777777" w:rsidR="005D1314" w:rsidRDefault="005D1314" w:rsidP="005D1314">
      <w:r>
        <w:t xml:space="preserve">  .auth-logo .logo-icon {</w:t>
      </w:r>
    </w:p>
    <w:p w14:paraId="017B2BA9" w14:textId="77777777" w:rsidR="005D1314" w:rsidRDefault="005D1314" w:rsidP="005D1314">
      <w:r>
        <w:t xml:space="preserve">    width:56px; height:56px; background:linear-gradient(135deg,var(--blue),var(--navy));</w:t>
      </w:r>
    </w:p>
    <w:p w14:paraId="6D469ADA" w14:textId="77777777" w:rsidR="005D1314" w:rsidRDefault="005D1314" w:rsidP="005D1314">
      <w:r>
        <w:t xml:space="preserve">    border-radius:14px; display:inline-flex; align-items:center; justify-content:center;</w:t>
      </w:r>
    </w:p>
    <w:p w14:paraId="48AFA0B2" w14:textId="77777777" w:rsidR="005D1314" w:rsidRDefault="005D1314" w:rsidP="005D1314">
      <w:r>
        <w:t xml:space="preserve">    font-size:26px; margin-bottom:12px;</w:t>
      </w:r>
    </w:p>
    <w:p w14:paraId="14B4A9A7" w14:textId="77777777" w:rsidR="005D1314" w:rsidRDefault="005D1314" w:rsidP="005D1314">
      <w:r>
        <w:t xml:space="preserve">  }</w:t>
      </w:r>
    </w:p>
    <w:p w14:paraId="71DD2F1A" w14:textId="77777777" w:rsidR="005D1314" w:rsidRDefault="005D1314" w:rsidP="005D1314">
      <w:r>
        <w:t xml:space="preserve">  .auth-logo h1 { font-family:'Space Grotesk',sans-serif; font-size:26px; font-weight:700; color:var(--navy); letter-spacing:-0.5px; }</w:t>
      </w:r>
    </w:p>
    <w:p w14:paraId="4D64E491" w14:textId="77777777" w:rsidR="005D1314" w:rsidRDefault="005D1314" w:rsidP="005D1314">
      <w:r>
        <w:t xml:space="preserve">  .auth-logo p { color:var(--text-mid); font-size:14px; margin-top:4px; }</w:t>
      </w:r>
    </w:p>
    <w:p w14:paraId="32A16CB6" w14:textId="77777777" w:rsidR="005D1314" w:rsidRDefault="005D1314" w:rsidP="005D1314">
      <w:r>
        <w:t xml:space="preserve">  .auth-title { font-size:20px; font-weight:600; color:var(--text); margin-bottom:6px; }</w:t>
      </w:r>
    </w:p>
    <w:p w14:paraId="75D45A61" w14:textId="77777777" w:rsidR="005D1314" w:rsidRDefault="005D1314" w:rsidP="005D1314">
      <w:r>
        <w:t xml:space="preserve">  .auth-sub { color:var(--text-mid); font-size:14px; margin-bottom:28px; }</w:t>
      </w:r>
    </w:p>
    <w:p w14:paraId="6E9C3A64" w14:textId="77777777" w:rsidR="005D1314" w:rsidRDefault="005D1314" w:rsidP="005D1314">
      <w:r>
        <w:t xml:space="preserve">  .form-group { margin-bottom:18px; }</w:t>
      </w:r>
    </w:p>
    <w:p w14:paraId="7A78F19B" w14:textId="77777777" w:rsidR="005D1314" w:rsidRDefault="005D1314" w:rsidP="005D1314">
      <w:r>
        <w:t xml:space="preserve">  .form-group label { display:block; font-size:13px; font-weight:500; color:var(--text-mid); margin-bottom:6px; }</w:t>
      </w:r>
    </w:p>
    <w:p w14:paraId="0CD9BB14" w14:textId="77777777" w:rsidR="005D1314" w:rsidRDefault="005D1314" w:rsidP="005D1314">
      <w:r>
        <w:t xml:space="preserve">  .form-group input, .form-group select {</w:t>
      </w:r>
    </w:p>
    <w:p w14:paraId="17EA93CF" w14:textId="77777777" w:rsidR="005D1314" w:rsidRDefault="005D1314" w:rsidP="005D1314">
      <w:r>
        <w:t xml:space="preserve">    width:100%; padding:11px 14px; border:1.5px solid var(--border);</w:t>
      </w:r>
    </w:p>
    <w:p w14:paraId="1D351FC1" w14:textId="77777777" w:rsidR="005D1314" w:rsidRDefault="005D1314" w:rsidP="005D1314">
      <w:r>
        <w:t xml:space="preserve">    border-radius:9px; font-size:14px; font-family:inherit; color:var(--text);</w:t>
      </w:r>
    </w:p>
    <w:p w14:paraId="1A0FE165" w14:textId="77777777" w:rsidR="005D1314" w:rsidRDefault="005D1314" w:rsidP="005D1314">
      <w:r>
        <w:t xml:space="preserve">    background:var(--surface); transition:border-color 0.2s, box-shadow 0.2s; outline:none;</w:t>
      </w:r>
    </w:p>
    <w:p w14:paraId="6E468E98" w14:textId="77777777" w:rsidR="005D1314" w:rsidRDefault="005D1314" w:rsidP="005D1314">
      <w:r>
        <w:t xml:space="preserve">  }</w:t>
      </w:r>
    </w:p>
    <w:p w14:paraId="23D9522F" w14:textId="77777777" w:rsidR="005D1314" w:rsidRDefault="005D1314" w:rsidP="005D1314">
      <w:r>
        <w:t xml:space="preserve">  .form-group input:focus, .form-group select:focus {</w:t>
      </w:r>
    </w:p>
    <w:p w14:paraId="63329D61" w14:textId="77777777" w:rsidR="005D1314" w:rsidRDefault="005D1314" w:rsidP="005D1314">
      <w:r>
        <w:t xml:space="preserve">    border-color:var(--blue); box-shadow:0 0 0 3px rgba(37,99,235,0.12);</w:t>
      </w:r>
    </w:p>
    <w:p w14:paraId="27CC76F2" w14:textId="77777777" w:rsidR="005D1314" w:rsidRDefault="005D1314" w:rsidP="005D1314">
      <w:r>
        <w:t xml:space="preserve">  }</w:t>
      </w:r>
    </w:p>
    <w:p w14:paraId="69FBDA2F" w14:textId="77777777" w:rsidR="005D1314" w:rsidRDefault="005D1314" w:rsidP="005D1314">
      <w:r>
        <w:t xml:space="preserve">  .btn-primary {</w:t>
      </w:r>
    </w:p>
    <w:p w14:paraId="7DEE26B8" w14:textId="77777777" w:rsidR="005D1314" w:rsidRDefault="005D1314" w:rsidP="005D1314">
      <w:r>
        <w:t xml:space="preserve">    width:100%; padding:13px; background:linear-gradient(135deg,var(--blue),var(--navy-mid));</w:t>
      </w:r>
    </w:p>
    <w:p w14:paraId="34506565" w14:textId="77777777" w:rsidR="005D1314" w:rsidRDefault="005D1314" w:rsidP="005D1314">
      <w:r>
        <w:t xml:space="preserve">    color:#fff; border:none; border-radius:9px; font-size:15px; font-weight:600;</w:t>
      </w:r>
    </w:p>
    <w:p w14:paraId="0B4E939C" w14:textId="77777777" w:rsidR="005D1314" w:rsidRDefault="005D1314" w:rsidP="005D1314">
      <w:r>
        <w:t xml:space="preserve">    cursor:pointer; transition:transform 0.15s, box-shadow 0.15s; font-family:inherit;</w:t>
      </w:r>
    </w:p>
    <w:p w14:paraId="608178D3" w14:textId="77777777" w:rsidR="005D1314" w:rsidRDefault="005D1314" w:rsidP="005D1314">
      <w:r>
        <w:t xml:space="preserve">  }</w:t>
      </w:r>
    </w:p>
    <w:p w14:paraId="6205167C" w14:textId="77777777" w:rsidR="005D1314" w:rsidRDefault="005D1314" w:rsidP="005D1314">
      <w:r>
        <w:t xml:space="preserve">  .btn-primary:hover { transform:translateY(-1px); box-shadow:0 6px 20px rgba(37,99,235,0.35); }</w:t>
      </w:r>
    </w:p>
    <w:p w14:paraId="783C7919" w14:textId="77777777" w:rsidR="005D1314" w:rsidRDefault="005D1314" w:rsidP="005D1314">
      <w:r>
        <w:t xml:space="preserve">  .auth-switch { text-align:center; margin-top:20px; font-size:14px; color:var(--text-mid); }</w:t>
      </w:r>
    </w:p>
    <w:p w14:paraId="42FE9D0F" w14:textId="77777777" w:rsidR="005D1314" w:rsidRDefault="005D1314" w:rsidP="005D1314">
      <w:r>
        <w:t xml:space="preserve">  .auth-switch a { color:var(--blue); font-weight:500; cursor:pointer; text-decoration:none; }</w:t>
      </w:r>
    </w:p>
    <w:p w14:paraId="3CDC0E5C" w14:textId="77777777" w:rsidR="005D1314" w:rsidRDefault="005D1314" w:rsidP="005D1314">
      <w:r>
        <w:t xml:space="preserve">  .auth-switch a:hover { text-decoration:underline; }</w:t>
      </w:r>
    </w:p>
    <w:p w14:paraId="611FA4F4" w14:textId="77777777" w:rsidR="005D1314" w:rsidRDefault="005D1314" w:rsidP="005D1314">
      <w:r>
        <w:t xml:space="preserve">  .role-tabs { display:flex; gap:8px; margin-bottom:24px; }</w:t>
      </w:r>
    </w:p>
    <w:p w14:paraId="16081410" w14:textId="77777777" w:rsidR="005D1314" w:rsidRDefault="005D1314" w:rsidP="005D1314">
      <w:r>
        <w:t xml:space="preserve">  .role-tab {</w:t>
      </w:r>
    </w:p>
    <w:p w14:paraId="4EF6611C" w14:textId="77777777" w:rsidR="005D1314" w:rsidRDefault="005D1314" w:rsidP="005D1314">
      <w:r>
        <w:t xml:space="preserve">    flex:1; padding:10px 6px; border:1.5px solid var(--border); border-radius:9px;</w:t>
      </w:r>
    </w:p>
    <w:p w14:paraId="5CF84AF5" w14:textId="77777777" w:rsidR="005D1314" w:rsidRDefault="005D1314" w:rsidP="005D1314">
      <w:r>
        <w:t xml:space="preserve">    background:var(--surface); font-size:13px; font-weight:500; cursor:pointer;</w:t>
      </w:r>
    </w:p>
    <w:p w14:paraId="3C608666" w14:textId="77777777" w:rsidR="005D1314" w:rsidRDefault="005D1314" w:rsidP="005D1314">
      <w:r>
        <w:t xml:space="preserve">    transition:all 0.2s; text-align:center; color:var(--text-mid);</w:t>
      </w:r>
    </w:p>
    <w:p w14:paraId="5E10D863" w14:textId="77777777" w:rsidR="005D1314" w:rsidRDefault="005D1314" w:rsidP="005D1314">
      <w:r>
        <w:t xml:space="preserve">  }</w:t>
      </w:r>
    </w:p>
    <w:p w14:paraId="474A25EE" w14:textId="77777777" w:rsidR="005D1314" w:rsidRDefault="005D1314" w:rsidP="005D1314">
      <w:r>
        <w:t xml:space="preserve">  .role-tab.active { border-color:var(--blue); background:#eff6ff; color:var(--blue); }</w:t>
      </w:r>
    </w:p>
    <w:p w14:paraId="029DFEBF" w14:textId="77777777" w:rsidR="005D1314" w:rsidRDefault="005D1314" w:rsidP="005D1314">
      <w:r>
        <w:t xml:space="preserve">  .role-tab span { display:block; font-size:20px; margin-bottom:4px; }</w:t>
      </w:r>
    </w:p>
    <w:p w14:paraId="02428C5B" w14:textId="77777777" w:rsidR="005D1314" w:rsidRDefault="005D1314" w:rsidP="005D1314">
      <w:r>
        <w:lastRenderedPageBreak/>
        <w:t xml:space="preserve">  .alert { padding:12px 16px; border-radius:9px; font-size:13px; margin-bottom:16px; }</w:t>
      </w:r>
    </w:p>
    <w:p w14:paraId="4E0F1D8E" w14:textId="77777777" w:rsidR="005D1314" w:rsidRDefault="005D1314" w:rsidP="005D1314">
      <w:r>
        <w:t xml:space="preserve">  .alert-error { background:#fef2f2; color:#dc2626; border:1px solid #fecaca; }</w:t>
      </w:r>
    </w:p>
    <w:p w14:paraId="34EDBEA7" w14:textId="77777777" w:rsidR="005D1314" w:rsidRDefault="005D1314" w:rsidP="005D1314">
      <w:r>
        <w:t xml:space="preserve">  .alert-success { background:#f0fdf4; color:#16a34a; border:1px solid #bbf7d0; }</w:t>
      </w:r>
    </w:p>
    <w:p w14:paraId="1FB7D859" w14:textId="77777777" w:rsidR="005D1314" w:rsidRDefault="005D1314" w:rsidP="005D1314"/>
    <w:p w14:paraId="6AF39357" w14:textId="77777777" w:rsidR="005D1314" w:rsidRDefault="005D1314" w:rsidP="005D1314">
      <w:r>
        <w:t xml:space="preserve">  /* ---- LAYOUT ---- */</w:t>
      </w:r>
    </w:p>
    <w:p w14:paraId="1D68559C" w14:textId="77777777" w:rsidR="005D1314" w:rsidRDefault="005D1314" w:rsidP="005D1314">
      <w:r>
        <w:t xml:space="preserve">  .app { display:none; min-height:100vh; }</w:t>
      </w:r>
    </w:p>
    <w:p w14:paraId="46A915D1" w14:textId="77777777" w:rsidR="005D1314" w:rsidRDefault="005D1314" w:rsidP="005D1314">
      <w:r>
        <w:t xml:space="preserve">  .app.active { display:flex; }</w:t>
      </w:r>
    </w:p>
    <w:p w14:paraId="5FB6CC17" w14:textId="77777777" w:rsidR="005D1314" w:rsidRDefault="005D1314" w:rsidP="005D1314"/>
    <w:p w14:paraId="02C06E0B" w14:textId="77777777" w:rsidR="005D1314" w:rsidRDefault="005D1314" w:rsidP="005D1314">
      <w:r>
        <w:t xml:space="preserve">  /* Sidebar */</w:t>
      </w:r>
    </w:p>
    <w:p w14:paraId="2B4A4DC0" w14:textId="77777777" w:rsidR="005D1314" w:rsidRDefault="005D1314" w:rsidP="005D1314">
      <w:r>
        <w:t xml:space="preserve">  .sidebar {</w:t>
      </w:r>
    </w:p>
    <w:p w14:paraId="5C95899B" w14:textId="77777777" w:rsidR="005D1314" w:rsidRDefault="005D1314" w:rsidP="005D1314">
      <w:r>
        <w:t xml:space="preserve">    width:var(--sidebar-w); background:var(--navy); color:#fff;</w:t>
      </w:r>
    </w:p>
    <w:p w14:paraId="6FCCDB65" w14:textId="77777777" w:rsidR="005D1314" w:rsidRDefault="005D1314" w:rsidP="005D1314">
      <w:r>
        <w:t xml:space="preserve">    display:flex; flex-direction:column; position:fixed; height:100vh; z-index:100;</w:t>
      </w:r>
    </w:p>
    <w:p w14:paraId="21099499" w14:textId="77777777" w:rsidR="005D1314" w:rsidRDefault="005D1314" w:rsidP="005D1314">
      <w:r>
        <w:t xml:space="preserve">  }</w:t>
      </w:r>
    </w:p>
    <w:p w14:paraId="0796826F" w14:textId="77777777" w:rsidR="005D1314" w:rsidRDefault="005D1314" w:rsidP="005D1314">
      <w:r>
        <w:t xml:space="preserve">  .sidebar-logo {</w:t>
      </w:r>
    </w:p>
    <w:p w14:paraId="34168F6D" w14:textId="77777777" w:rsidR="005D1314" w:rsidRDefault="005D1314" w:rsidP="005D1314">
      <w:r>
        <w:t xml:space="preserve">    padding:24px 20px 16px; display:flex; align-items:center; gap:12px;</w:t>
      </w:r>
    </w:p>
    <w:p w14:paraId="60891DCA" w14:textId="77777777" w:rsidR="005D1314" w:rsidRDefault="005D1314" w:rsidP="005D1314">
      <w:r>
        <w:t xml:space="preserve">    border-bottom:1px solid rgba(255,255,255,0.08);</w:t>
      </w:r>
    </w:p>
    <w:p w14:paraId="0748BC62" w14:textId="77777777" w:rsidR="005D1314" w:rsidRDefault="005D1314" w:rsidP="005D1314">
      <w:r>
        <w:t xml:space="preserve">  }</w:t>
      </w:r>
    </w:p>
    <w:p w14:paraId="0C6FA198" w14:textId="77777777" w:rsidR="005D1314" w:rsidRDefault="005D1314" w:rsidP="005D1314">
      <w:r>
        <w:t xml:space="preserve">  .sidebar-logo .logo-icon {</w:t>
      </w:r>
    </w:p>
    <w:p w14:paraId="3196FB38" w14:textId="77777777" w:rsidR="005D1314" w:rsidRDefault="005D1314" w:rsidP="005D1314">
      <w:r>
        <w:t xml:space="preserve">    width:38px; height:38px; background:linear-gradient(135deg,var(--blue),var(--accent));</w:t>
      </w:r>
    </w:p>
    <w:p w14:paraId="08305343" w14:textId="77777777" w:rsidR="005D1314" w:rsidRDefault="005D1314" w:rsidP="005D1314">
      <w:r>
        <w:t xml:space="preserve">    border-radius:9px; display:flex; align-items:center; justify-content:center; font-size:18px; flex-shrink:0;</w:t>
      </w:r>
    </w:p>
    <w:p w14:paraId="40F6E27E" w14:textId="77777777" w:rsidR="005D1314" w:rsidRDefault="005D1314" w:rsidP="005D1314">
      <w:r>
        <w:t xml:space="preserve">  }</w:t>
      </w:r>
    </w:p>
    <w:p w14:paraId="5A5BDB9B" w14:textId="77777777" w:rsidR="005D1314" w:rsidRDefault="005D1314" w:rsidP="005D1314">
      <w:r>
        <w:t xml:space="preserve">  .sidebar-logo h2 { font-family:'Space Grotesk',sans-serif; font-size:17px; font-weight:700; letter-spacing:-0.3px; }</w:t>
      </w:r>
    </w:p>
    <w:p w14:paraId="1104AF5D" w14:textId="77777777" w:rsidR="005D1314" w:rsidRDefault="005D1314" w:rsidP="005D1314">
      <w:r>
        <w:t xml:space="preserve">  .sidebar-logo p { font-size:11px; color:rgba(255,255,255,0.5); }</w:t>
      </w:r>
    </w:p>
    <w:p w14:paraId="7BC84565" w14:textId="77777777" w:rsidR="005D1314" w:rsidRDefault="005D1314" w:rsidP="005D1314">
      <w:r>
        <w:t xml:space="preserve">  .sidebar-user {</w:t>
      </w:r>
    </w:p>
    <w:p w14:paraId="4D1B1FE3" w14:textId="77777777" w:rsidR="005D1314" w:rsidRDefault="005D1314" w:rsidP="005D1314">
      <w:r>
        <w:t xml:space="preserve">    padding:16px 20px; border-bottom:1px solid rgba(255,255,255,0.08);</w:t>
      </w:r>
    </w:p>
    <w:p w14:paraId="24A32C65" w14:textId="77777777" w:rsidR="005D1314" w:rsidRDefault="005D1314" w:rsidP="005D1314">
      <w:r>
        <w:t xml:space="preserve">    display:flex; align-items:center; gap:12px;</w:t>
      </w:r>
    </w:p>
    <w:p w14:paraId="22EAEBDF" w14:textId="77777777" w:rsidR="005D1314" w:rsidRDefault="005D1314" w:rsidP="005D1314">
      <w:r>
        <w:t xml:space="preserve">  }</w:t>
      </w:r>
    </w:p>
    <w:p w14:paraId="296780F0" w14:textId="77777777" w:rsidR="005D1314" w:rsidRDefault="005D1314" w:rsidP="005D1314">
      <w:r>
        <w:t xml:space="preserve">  .user-avatar {</w:t>
      </w:r>
    </w:p>
    <w:p w14:paraId="02CA3023" w14:textId="77777777" w:rsidR="005D1314" w:rsidRDefault="005D1314" w:rsidP="005D1314">
      <w:r>
        <w:t xml:space="preserve">    width:38px; height:38px; border-radius:50%; display:flex; align-items:center; justify-content:center;</w:t>
      </w:r>
    </w:p>
    <w:p w14:paraId="21A563FE" w14:textId="77777777" w:rsidR="005D1314" w:rsidRDefault="005D1314" w:rsidP="005D1314">
      <w:r>
        <w:t xml:space="preserve">    font-weight:700; font-size:15px; flex-shrink:0;</w:t>
      </w:r>
    </w:p>
    <w:p w14:paraId="60F9C05F" w14:textId="77777777" w:rsidR="005D1314" w:rsidRDefault="005D1314" w:rsidP="005D1314">
      <w:r>
        <w:t xml:space="preserve">  }</w:t>
      </w:r>
    </w:p>
    <w:p w14:paraId="6855D6B9" w14:textId="77777777" w:rsidR="005D1314" w:rsidRDefault="005D1314" w:rsidP="005D1314">
      <w:r>
        <w:t xml:space="preserve">  .user-info p { font-size:13px; font-weight:600; }</w:t>
      </w:r>
    </w:p>
    <w:p w14:paraId="401B6BB9" w14:textId="77777777" w:rsidR="005D1314" w:rsidRDefault="005D1314" w:rsidP="005D1314">
      <w:r>
        <w:t xml:space="preserve">  .user-info span { font-size:11px; color:rgba(255,255,255,0.5); }</w:t>
      </w:r>
    </w:p>
    <w:p w14:paraId="77005CFD" w14:textId="77777777" w:rsidR="005D1314" w:rsidRDefault="005D1314" w:rsidP="005D1314">
      <w:r>
        <w:t xml:space="preserve">  .sidebar-nav { flex:1; padding:16px 12px; overflow-y:auto; }</w:t>
      </w:r>
    </w:p>
    <w:p w14:paraId="63FC4C5F" w14:textId="77777777" w:rsidR="005D1314" w:rsidRDefault="005D1314" w:rsidP="005D1314">
      <w:r>
        <w:t xml:space="preserve">  .nav-label { font-size:10px; font-weight:600; color:rgba(255,255,255,0.35); text-transform:uppercase; letter-spacing:1px; padding:0 8px; margin:12px 0 6px; }</w:t>
      </w:r>
    </w:p>
    <w:p w14:paraId="610AB918" w14:textId="77777777" w:rsidR="005D1314" w:rsidRDefault="005D1314" w:rsidP="005D1314">
      <w:r>
        <w:t xml:space="preserve">  .nav-item {</w:t>
      </w:r>
    </w:p>
    <w:p w14:paraId="736BACBA" w14:textId="77777777" w:rsidR="005D1314" w:rsidRDefault="005D1314" w:rsidP="005D1314">
      <w:r>
        <w:t xml:space="preserve">    display:flex; align-items:center; gap:12px; padding:10px 12px; border-radius:9px;</w:t>
      </w:r>
    </w:p>
    <w:p w14:paraId="04CE41B4" w14:textId="77777777" w:rsidR="005D1314" w:rsidRDefault="005D1314" w:rsidP="005D1314">
      <w:r>
        <w:t xml:space="preserve">    cursor:pointer; transition:background 0.15s; font-size:14px; color:rgba(255,255,255,0.7);</w:t>
      </w:r>
    </w:p>
    <w:p w14:paraId="77BB39AE" w14:textId="77777777" w:rsidR="005D1314" w:rsidRDefault="005D1314" w:rsidP="005D1314">
      <w:r>
        <w:t xml:space="preserve">    margin-bottom:2px;</w:t>
      </w:r>
    </w:p>
    <w:p w14:paraId="64A0B741" w14:textId="77777777" w:rsidR="005D1314" w:rsidRDefault="005D1314" w:rsidP="005D1314">
      <w:r>
        <w:t xml:space="preserve">  }</w:t>
      </w:r>
    </w:p>
    <w:p w14:paraId="04A319F3" w14:textId="77777777" w:rsidR="005D1314" w:rsidRDefault="005D1314" w:rsidP="005D1314">
      <w:r>
        <w:t xml:space="preserve">  .nav-item:hover { background:rgba(255,255,255,0.08); color:#fff; }</w:t>
      </w:r>
    </w:p>
    <w:p w14:paraId="002730E2" w14:textId="77777777" w:rsidR="005D1314" w:rsidRDefault="005D1314" w:rsidP="005D1314">
      <w:r>
        <w:t xml:space="preserve">  .nav-item.active { background:rgba(37,99,235,0.35); color:#fff; }</w:t>
      </w:r>
    </w:p>
    <w:p w14:paraId="7A8B0B04" w14:textId="77777777" w:rsidR="005D1314" w:rsidRDefault="005D1314" w:rsidP="005D1314">
      <w:r>
        <w:t xml:space="preserve">  .nav-item .nav-icon { width:20px; text-align:center; font-size:16px; }</w:t>
      </w:r>
    </w:p>
    <w:p w14:paraId="43328C25" w14:textId="77777777" w:rsidR="005D1314" w:rsidRDefault="005D1314" w:rsidP="005D1314">
      <w:r>
        <w:t xml:space="preserve">  .sidebar-footer { padding:16px 12px; border-top:1px solid rgba(255,255,255,0.08); }</w:t>
      </w:r>
    </w:p>
    <w:p w14:paraId="05373AB1" w14:textId="77777777" w:rsidR="005D1314" w:rsidRDefault="005D1314" w:rsidP="005D1314">
      <w:r>
        <w:t xml:space="preserve">  .btn-logout {</w:t>
      </w:r>
    </w:p>
    <w:p w14:paraId="32D34436" w14:textId="77777777" w:rsidR="005D1314" w:rsidRDefault="005D1314" w:rsidP="005D1314">
      <w:r>
        <w:t xml:space="preserve">    width:100%; padding:10px; background:rgba(239,68,68,0.15); border:1px solid rgba(239,68,68,0.3);</w:t>
      </w:r>
    </w:p>
    <w:p w14:paraId="6DEC9006" w14:textId="77777777" w:rsidR="005D1314" w:rsidRDefault="005D1314" w:rsidP="005D1314">
      <w:r>
        <w:lastRenderedPageBreak/>
        <w:t xml:space="preserve">    color:#fca5a5; border-radius:9px; cursor:pointer; font-size:13px; font-weight:500; transition:all 0.2s;</w:t>
      </w:r>
    </w:p>
    <w:p w14:paraId="275E302A" w14:textId="77777777" w:rsidR="005D1314" w:rsidRDefault="005D1314" w:rsidP="005D1314">
      <w:r>
        <w:t xml:space="preserve">  }</w:t>
      </w:r>
    </w:p>
    <w:p w14:paraId="636A8A01" w14:textId="77777777" w:rsidR="005D1314" w:rsidRDefault="005D1314" w:rsidP="005D1314">
      <w:r>
        <w:t xml:space="preserve">  .btn-logout:hover { background:rgba(239,68,68,0.25); }</w:t>
      </w:r>
    </w:p>
    <w:p w14:paraId="093D44E6" w14:textId="77777777" w:rsidR="005D1314" w:rsidRDefault="005D1314" w:rsidP="005D1314"/>
    <w:p w14:paraId="0E88DAB0" w14:textId="77777777" w:rsidR="005D1314" w:rsidRDefault="005D1314" w:rsidP="005D1314">
      <w:r>
        <w:t xml:space="preserve">  /* Main */</w:t>
      </w:r>
    </w:p>
    <w:p w14:paraId="333A4F15" w14:textId="77777777" w:rsidR="005D1314" w:rsidRDefault="005D1314" w:rsidP="005D1314">
      <w:r>
        <w:t xml:space="preserve">  .main { margin-left:var(--sidebar-w); flex:1; padding:28px; overflow-y:auto; min-height:100vh; }</w:t>
      </w:r>
    </w:p>
    <w:p w14:paraId="5EF8947F" w14:textId="77777777" w:rsidR="005D1314" w:rsidRDefault="005D1314" w:rsidP="005D1314">
      <w:r>
        <w:t xml:space="preserve">  .page-header { margin-bottom:28px; }</w:t>
      </w:r>
    </w:p>
    <w:p w14:paraId="0165AB00" w14:textId="77777777" w:rsidR="005D1314" w:rsidRDefault="005D1314" w:rsidP="005D1314">
      <w:r>
        <w:t xml:space="preserve">  .page-header h2 { font-family:'Space Grotesk',sans-serif; font-size:24px; font-weight:700; color:var(--navy); letter-spacing:-0.4px; }</w:t>
      </w:r>
    </w:p>
    <w:p w14:paraId="345DD0D4" w14:textId="77777777" w:rsidR="005D1314" w:rsidRDefault="005D1314" w:rsidP="005D1314">
      <w:r>
        <w:t xml:space="preserve">  .page-header p { color:var(--text-mid); font-size:14px; margin-top:4px; }</w:t>
      </w:r>
    </w:p>
    <w:p w14:paraId="0E2126D8" w14:textId="77777777" w:rsidR="005D1314" w:rsidRDefault="005D1314" w:rsidP="005D1314"/>
    <w:p w14:paraId="28DBD292" w14:textId="77777777" w:rsidR="005D1314" w:rsidRDefault="005D1314" w:rsidP="005D1314">
      <w:r>
        <w:t xml:space="preserve">  /* Cards */</w:t>
      </w:r>
    </w:p>
    <w:p w14:paraId="1429FFAC" w14:textId="77777777" w:rsidR="005D1314" w:rsidRDefault="005D1314" w:rsidP="005D1314">
      <w:r>
        <w:t xml:space="preserve">  .card { background:var(--card); border-radius:var(--radius); padding:24px; box-shadow:var(--shadow); border:1px solid var(--border); }</w:t>
      </w:r>
    </w:p>
    <w:p w14:paraId="2A423666" w14:textId="77777777" w:rsidR="005D1314" w:rsidRDefault="005D1314" w:rsidP="005D1314">
      <w:r>
        <w:t xml:space="preserve">  .stat-grid { display:grid; grid-template-columns:repeat(auto-fit,minmax(200px,1fr)); gap:16px; margin-bottom:28px; }</w:t>
      </w:r>
    </w:p>
    <w:p w14:paraId="492DBF22" w14:textId="77777777" w:rsidR="005D1314" w:rsidRDefault="005D1314" w:rsidP="005D1314">
      <w:r>
        <w:t xml:space="preserve">  .stat-card {</w:t>
      </w:r>
    </w:p>
    <w:p w14:paraId="7B0A55E6" w14:textId="77777777" w:rsidR="005D1314" w:rsidRDefault="005D1314" w:rsidP="005D1314">
      <w:r>
        <w:t xml:space="preserve">    background:var(--card); border-radius:var(--radius); padding:20px 24px;</w:t>
      </w:r>
    </w:p>
    <w:p w14:paraId="568E5948" w14:textId="77777777" w:rsidR="005D1314" w:rsidRDefault="005D1314" w:rsidP="005D1314">
      <w:r>
        <w:t xml:space="preserve">    box-shadow:var(--shadow); border:1px solid var(--border);</w:t>
      </w:r>
    </w:p>
    <w:p w14:paraId="2E03FB65" w14:textId="77777777" w:rsidR="005D1314" w:rsidRDefault="005D1314" w:rsidP="005D1314">
      <w:r>
        <w:t xml:space="preserve">    display:flex; align-items:center; gap:16px;</w:t>
      </w:r>
    </w:p>
    <w:p w14:paraId="69D01C2B" w14:textId="77777777" w:rsidR="005D1314" w:rsidRDefault="005D1314" w:rsidP="005D1314">
      <w:r>
        <w:t xml:space="preserve">  }</w:t>
      </w:r>
    </w:p>
    <w:p w14:paraId="6FD58C96" w14:textId="77777777" w:rsidR="005D1314" w:rsidRDefault="005D1314" w:rsidP="005D1314">
      <w:r>
        <w:t xml:space="preserve">  .stat-icon { width:48px; height:48px; border-radius:12px; display:flex; align-items:center; justify-content:center; font-size:22px; flex-shrink:0; }</w:t>
      </w:r>
    </w:p>
    <w:p w14:paraId="6E7F5711" w14:textId="77777777" w:rsidR="005D1314" w:rsidRDefault="005D1314" w:rsidP="005D1314">
      <w:r>
        <w:t xml:space="preserve">  .stat-info p { font-size:13px; color:var(--text-mid); font-weight:500; }</w:t>
      </w:r>
    </w:p>
    <w:p w14:paraId="263C1BB1" w14:textId="77777777" w:rsidR="005D1314" w:rsidRDefault="005D1314" w:rsidP="005D1314">
      <w:r>
        <w:t xml:space="preserve">  .stat-info h3 { font-size:26px; font-weight:700; color:var(--text); line-height:1.2; }</w:t>
      </w:r>
    </w:p>
    <w:p w14:paraId="6AFF1A28" w14:textId="77777777" w:rsidR="005D1314" w:rsidRDefault="005D1314" w:rsidP="005D1314">
      <w:r>
        <w:t xml:space="preserve">  .stat-info small { font-size:12px; color:var(--green); font-weight:500; }</w:t>
      </w:r>
    </w:p>
    <w:p w14:paraId="579B6DF6" w14:textId="77777777" w:rsidR="005D1314" w:rsidRDefault="005D1314" w:rsidP="005D1314"/>
    <w:p w14:paraId="00D652E8" w14:textId="77777777" w:rsidR="005D1314" w:rsidRDefault="005D1314" w:rsidP="005D1314">
      <w:r>
        <w:t xml:space="preserve">  /* Tables */</w:t>
      </w:r>
    </w:p>
    <w:p w14:paraId="39374E45" w14:textId="77777777" w:rsidR="005D1314" w:rsidRDefault="005D1314" w:rsidP="005D1314">
      <w:r>
        <w:t xml:space="preserve">  .table-wrap { overflow-x:auto; }</w:t>
      </w:r>
    </w:p>
    <w:p w14:paraId="19C28B8E" w14:textId="77777777" w:rsidR="005D1314" w:rsidRDefault="005D1314" w:rsidP="005D1314">
      <w:r>
        <w:t xml:space="preserve">  table { width:100%; border-collapse:collapse; font-size:14px; }</w:t>
      </w:r>
    </w:p>
    <w:p w14:paraId="57708766" w14:textId="77777777" w:rsidR="005D1314" w:rsidRDefault="005D1314" w:rsidP="005D1314">
      <w:r>
        <w:t xml:space="preserve">  thead th { background:var(--surface); padding:12px 16px; text-align:left; font-size:12px; font-weight:600; color:var(--text-mid); text-transform:uppercase; letter-spacing:0.5px; border-bottom:2px solid var(--border); }</w:t>
      </w:r>
    </w:p>
    <w:p w14:paraId="13073278" w14:textId="77777777" w:rsidR="005D1314" w:rsidRDefault="005D1314" w:rsidP="005D1314">
      <w:r>
        <w:t xml:space="preserve">  tbody td { padding:13px 16px; border-bottom:1px solid var(--border); vertical-align:middle; }</w:t>
      </w:r>
    </w:p>
    <w:p w14:paraId="1627D3FA" w14:textId="77777777" w:rsidR="005D1314" w:rsidRDefault="005D1314" w:rsidP="005D1314">
      <w:r>
        <w:t xml:space="preserve">  tbody tr:hover { background:#f8fafc; }</w:t>
      </w:r>
    </w:p>
    <w:p w14:paraId="10FBE202" w14:textId="77777777" w:rsidR="005D1314" w:rsidRDefault="005D1314" w:rsidP="005D1314">
      <w:r>
        <w:t xml:space="preserve">  tbody tr:last-child td { border-bottom:none; }</w:t>
      </w:r>
    </w:p>
    <w:p w14:paraId="2A1A2571" w14:textId="77777777" w:rsidR="005D1314" w:rsidRDefault="005D1314" w:rsidP="005D1314">
      <w:r>
        <w:t xml:space="preserve">  .badge { padding:4px 10px; border-radius:20px; font-size:12px; font-weight:500; display:inline-block; }</w:t>
      </w:r>
    </w:p>
    <w:p w14:paraId="481B3B2A" w14:textId="77777777" w:rsidR="005D1314" w:rsidRDefault="005D1314" w:rsidP="005D1314">
      <w:r>
        <w:t xml:space="preserve">  .badge-green { background:#dcfce7; color:#16a34a; }</w:t>
      </w:r>
    </w:p>
    <w:p w14:paraId="57B98F4D" w14:textId="77777777" w:rsidR="005D1314" w:rsidRDefault="005D1314" w:rsidP="005D1314">
      <w:r>
        <w:t xml:space="preserve">  .badge-red { background:#fee2e2; color:#dc2626; }</w:t>
      </w:r>
    </w:p>
    <w:p w14:paraId="04BB5D09" w14:textId="77777777" w:rsidR="005D1314" w:rsidRDefault="005D1314" w:rsidP="005D1314">
      <w:r>
        <w:t xml:space="preserve">  .badge-yellow { background:#fef9c3; color:#ca8a04; }</w:t>
      </w:r>
    </w:p>
    <w:p w14:paraId="22ECD081" w14:textId="77777777" w:rsidR="005D1314" w:rsidRDefault="005D1314" w:rsidP="005D1314">
      <w:r>
        <w:t xml:space="preserve">  .badge-blue { background:#dbeafe; color:#2563eb; }</w:t>
      </w:r>
    </w:p>
    <w:p w14:paraId="72079B1C" w14:textId="77777777" w:rsidR="005D1314" w:rsidRDefault="005D1314" w:rsidP="005D1314"/>
    <w:p w14:paraId="28D66E7E" w14:textId="77777777" w:rsidR="005D1314" w:rsidRDefault="005D1314" w:rsidP="005D1314">
      <w:r>
        <w:t xml:space="preserve">  /* Sections */</w:t>
      </w:r>
    </w:p>
    <w:p w14:paraId="4559B236" w14:textId="77777777" w:rsidR="005D1314" w:rsidRDefault="005D1314" w:rsidP="005D1314">
      <w:r>
        <w:t xml:space="preserve">  .section { display:none; }</w:t>
      </w:r>
    </w:p>
    <w:p w14:paraId="1D16A4AD" w14:textId="77777777" w:rsidR="005D1314" w:rsidRDefault="005D1314" w:rsidP="005D1314">
      <w:r>
        <w:t xml:space="preserve">  .section.active { display:block; }</w:t>
      </w:r>
    </w:p>
    <w:p w14:paraId="08B83946" w14:textId="77777777" w:rsidR="005D1314" w:rsidRDefault="005D1314" w:rsidP="005D1314">
      <w:r>
        <w:t xml:space="preserve">  .grid-2 { display:grid; grid-template-columns:1fr 1fr; gap:20px; }</w:t>
      </w:r>
    </w:p>
    <w:p w14:paraId="1E79DD4B" w14:textId="77777777" w:rsidR="005D1314" w:rsidRDefault="005D1314" w:rsidP="005D1314"/>
    <w:p w14:paraId="442B35D3" w14:textId="77777777" w:rsidR="005D1314" w:rsidRDefault="005D1314" w:rsidP="005D1314">
      <w:r>
        <w:t xml:space="preserve">  /* Attendance section */</w:t>
      </w:r>
    </w:p>
    <w:p w14:paraId="48BCC69B" w14:textId="77777777" w:rsidR="005D1314" w:rsidRDefault="005D1314" w:rsidP="005D1314">
      <w:r>
        <w:lastRenderedPageBreak/>
        <w:t xml:space="preserve">  .attendance-header {</w:t>
      </w:r>
    </w:p>
    <w:p w14:paraId="0D1BF1D1" w14:textId="77777777" w:rsidR="005D1314" w:rsidRDefault="005D1314" w:rsidP="005D1314">
      <w:r>
        <w:t xml:space="preserve">    display:flex; align-items:center; justify-content:space-between;</w:t>
      </w:r>
    </w:p>
    <w:p w14:paraId="041899AC" w14:textId="77777777" w:rsidR="005D1314" w:rsidRDefault="005D1314" w:rsidP="005D1314">
      <w:r>
        <w:t xml:space="preserve">    flex-wrap:wrap; gap:14px; margin-bottom:20px;</w:t>
      </w:r>
    </w:p>
    <w:p w14:paraId="3ECC1E8C" w14:textId="77777777" w:rsidR="005D1314" w:rsidRDefault="005D1314" w:rsidP="005D1314">
      <w:r>
        <w:t xml:space="preserve">  }</w:t>
      </w:r>
    </w:p>
    <w:p w14:paraId="37BCAA24" w14:textId="77777777" w:rsidR="005D1314" w:rsidRDefault="005D1314" w:rsidP="005D1314">
      <w:r>
        <w:t xml:space="preserve">  .select-row { display:flex; gap:12px; flex-wrap:wrap; align-items:center; }</w:t>
      </w:r>
    </w:p>
    <w:p w14:paraId="5BD7F347" w14:textId="77777777" w:rsidR="005D1314" w:rsidRDefault="005D1314" w:rsidP="005D1314">
      <w:r>
        <w:t xml:space="preserve">  .select-row select, .select-row input {</w:t>
      </w:r>
    </w:p>
    <w:p w14:paraId="069CE096" w14:textId="77777777" w:rsidR="005D1314" w:rsidRDefault="005D1314" w:rsidP="005D1314">
      <w:r>
        <w:t xml:space="preserve">    padding:9px 14px; border:1.5px solid var(--border); border-radius:9px;</w:t>
      </w:r>
    </w:p>
    <w:p w14:paraId="4B607C49" w14:textId="77777777" w:rsidR="005D1314" w:rsidRDefault="005D1314" w:rsidP="005D1314">
      <w:r>
        <w:t xml:space="preserve">    font-size:14px; font-family:inherit; color:var(--text); background:var(--card); outline:none;</w:t>
      </w:r>
    </w:p>
    <w:p w14:paraId="4F8CD349" w14:textId="77777777" w:rsidR="005D1314" w:rsidRDefault="005D1314" w:rsidP="005D1314">
      <w:r>
        <w:t xml:space="preserve">  }</w:t>
      </w:r>
    </w:p>
    <w:p w14:paraId="68927E65" w14:textId="77777777" w:rsidR="005D1314" w:rsidRDefault="005D1314" w:rsidP="005D1314">
      <w:r>
        <w:t xml:space="preserve">  .select-row select:focus, .select-row input:focus { border-color:var(--blue); }</w:t>
      </w:r>
    </w:p>
    <w:p w14:paraId="5707D197" w14:textId="77777777" w:rsidR="005D1314" w:rsidRDefault="005D1314" w:rsidP="005D1314">
      <w:r>
        <w:t xml:space="preserve">  .btn-sm {</w:t>
      </w:r>
    </w:p>
    <w:p w14:paraId="62007315" w14:textId="77777777" w:rsidR="005D1314" w:rsidRDefault="005D1314" w:rsidP="005D1314">
      <w:r>
        <w:t xml:space="preserve">    padding:9px 18px; border-radius:9px; font-size:14px; font-weight:500;</w:t>
      </w:r>
    </w:p>
    <w:p w14:paraId="464BD5AE" w14:textId="77777777" w:rsidR="005D1314" w:rsidRDefault="005D1314" w:rsidP="005D1314">
      <w:r>
        <w:t xml:space="preserve">    cursor:pointer; border:none; font-family:inherit; transition:all 0.2s;</w:t>
      </w:r>
    </w:p>
    <w:p w14:paraId="66514103" w14:textId="77777777" w:rsidR="005D1314" w:rsidRDefault="005D1314" w:rsidP="005D1314">
      <w:r>
        <w:t xml:space="preserve">  }</w:t>
      </w:r>
    </w:p>
    <w:p w14:paraId="5637F0E5" w14:textId="77777777" w:rsidR="005D1314" w:rsidRDefault="005D1314" w:rsidP="005D1314">
      <w:r>
        <w:t xml:space="preserve">  .btn-blue { background:var(--blue); color:#fff; }</w:t>
      </w:r>
    </w:p>
    <w:p w14:paraId="3B21751B" w14:textId="77777777" w:rsidR="005D1314" w:rsidRDefault="005D1314" w:rsidP="005D1314">
      <w:r>
        <w:t xml:space="preserve">  .btn-blue:hover { background:#1d4ed8; }</w:t>
      </w:r>
    </w:p>
    <w:p w14:paraId="0D966693" w14:textId="77777777" w:rsidR="005D1314" w:rsidRDefault="005D1314" w:rsidP="005D1314">
      <w:r>
        <w:t xml:space="preserve">  .btn-green { background:var(--green); color:#fff; }</w:t>
      </w:r>
    </w:p>
    <w:p w14:paraId="5DE9E01B" w14:textId="77777777" w:rsidR="005D1314" w:rsidRDefault="005D1314" w:rsidP="005D1314">
      <w:r>
        <w:t xml:space="preserve">  .btn-green:hover { background:#059669; }</w:t>
      </w:r>
    </w:p>
    <w:p w14:paraId="70474951" w14:textId="77777777" w:rsidR="005D1314" w:rsidRDefault="005D1314" w:rsidP="005D1314">
      <w:r>
        <w:t xml:space="preserve">  .btn-outline { background:transparent; color:var(--blue); border:1.5px solid var(--blue); }</w:t>
      </w:r>
    </w:p>
    <w:p w14:paraId="79D49CA3" w14:textId="77777777" w:rsidR="005D1314" w:rsidRDefault="005D1314" w:rsidP="005D1314">
      <w:r>
        <w:t xml:space="preserve">  .btn-outline:hover { background:#eff6ff; }</w:t>
      </w:r>
    </w:p>
    <w:p w14:paraId="6C8A0EED" w14:textId="77777777" w:rsidR="005D1314" w:rsidRDefault="005D1314" w:rsidP="005D1314"/>
    <w:p w14:paraId="076B81BA" w14:textId="77777777" w:rsidR="005D1314" w:rsidRDefault="005D1314" w:rsidP="005D1314">
      <w:r>
        <w:t xml:space="preserve">  .attendance-table input[type="checkbox"] { width:18px; height:18px; cursor:pointer; accent-color:var(--blue); }</w:t>
      </w:r>
    </w:p>
    <w:p w14:paraId="425C7823" w14:textId="77777777" w:rsidR="005D1314" w:rsidRDefault="005D1314" w:rsidP="005D1314">
      <w:r>
        <w:t xml:space="preserve">  .period-label { font-weight:600; color:var(--navy); font-size:13px; }</w:t>
      </w:r>
    </w:p>
    <w:p w14:paraId="7079C010" w14:textId="77777777" w:rsidR="005D1314" w:rsidRDefault="005D1314" w:rsidP="005D1314">
      <w:r>
        <w:t xml:space="preserve">  .att-toggle { display:flex; gap:6px; }</w:t>
      </w:r>
    </w:p>
    <w:p w14:paraId="09CA0E7E" w14:textId="77777777" w:rsidR="005D1314" w:rsidRDefault="005D1314" w:rsidP="005D1314">
      <w:r>
        <w:t xml:space="preserve">  .att-btn {</w:t>
      </w:r>
    </w:p>
    <w:p w14:paraId="279AA1CF" w14:textId="77777777" w:rsidR="005D1314" w:rsidRDefault="005D1314" w:rsidP="005D1314">
      <w:r>
        <w:t xml:space="preserve">    padding:5px 14px; border-radius:6px; font-size:12px; font-weight:600;</w:t>
      </w:r>
    </w:p>
    <w:p w14:paraId="723E5837" w14:textId="77777777" w:rsidR="005D1314" w:rsidRDefault="005D1314" w:rsidP="005D1314">
      <w:r>
        <w:t xml:space="preserve">    cursor:pointer; border:1.5px solid; transition:all 0.15s;</w:t>
      </w:r>
    </w:p>
    <w:p w14:paraId="5CCB23E6" w14:textId="77777777" w:rsidR="005D1314" w:rsidRDefault="005D1314" w:rsidP="005D1314">
      <w:r>
        <w:t xml:space="preserve">  }</w:t>
      </w:r>
    </w:p>
    <w:p w14:paraId="782D1A60" w14:textId="77777777" w:rsidR="005D1314" w:rsidRDefault="005D1314" w:rsidP="005D1314">
      <w:r>
        <w:t xml:space="preserve">  .att-btn.present { background:#dcfce7; color:#16a34a; border-color:#16a34a; }</w:t>
      </w:r>
    </w:p>
    <w:p w14:paraId="7559BD52" w14:textId="77777777" w:rsidR="005D1314" w:rsidRDefault="005D1314" w:rsidP="005D1314">
      <w:r>
        <w:t xml:space="preserve">  .att-btn.absent { background:#fee2e2; color:#dc2626; border-color:#dc2626; }</w:t>
      </w:r>
    </w:p>
    <w:p w14:paraId="0EC0FB16" w14:textId="77777777" w:rsidR="005D1314" w:rsidRDefault="005D1314" w:rsidP="005D1314">
      <w:r>
        <w:t xml:space="preserve">  .att-btn.inactive { background:var(--surface); color:var(--text-light); border-color:var(--border); }</w:t>
      </w:r>
    </w:p>
    <w:p w14:paraId="1C6D3E0E" w14:textId="77777777" w:rsidR="005D1314" w:rsidRDefault="005D1314" w:rsidP="005D1314">
      <w:r>
        <w:t xml:space="preserve">  .att-btn:hover { opacity:0.85; }</w:t>
      </w:r>
    </w:p>
    <w:p w14:paraId="25F2685E" w14:textId="77777777" w:rsidR="005D1314" w:rsidRDefault="005D1314" w:rsidP="005D1314"/>
    <w:p w14:paraId="5F9AAA59" w14:textId="77777777" w:rsidR="005D1314" w:rsidRDefault="005D1314" w:rsidP="005D1314">
      <w:r>
        <w:t xml:space="preserve">  /* Progress bar */</w:t>
      </w:r>
    </w:p>
    <w:p w14:paraId="4B860E1E" w14:textId="77777777" w:rsidR="005D1314" w:rsidRDefault="005D1314" w:rsidP="005D1314">
      <w:r>
        <w:t xml:space="preserve">  .progress-bar { background:var(--border); border-radius:99px; height:8px; overflow:hidden; }</w:t>
      </w:r>
    </w:p>
    <w:p w14:paraId="70D8836A" w14:textId="77777777" w:rsidR="005D1314" w:rsidRDefault="005D1314" w:rsidP="005D1314">
      <w:r>
        <w:t xml:space="preserve">  .progress-fill { height:100%; border-radius:99px; transition:width 0.4s; }</w:t>
      </w:r>
    </w:p>
    <w:p w14:paraId="3D3676A3" w14:textId="77777777" w:rsidR="005D1314" w:rsidRDefault="005D1314" w:rsidP="005D1314"/>
    <w:p w14:paraId="6D72323D" w14:textId="77777777" w:rsidR="005D1314" w:rsidRDefault="005D1314" w:rsidP="005D1314">
      <w:r>
        <w:t xml:space="preserve">  /* Toast */</w:t>
      </w:r>
    </w:p>
    <w:p w14:paraId="50FE44FF" w14:textId="77777777" w:rsidR="005D1314" w:rsidRDefault="005D1314" w:rsidP="005D1314">
      <w:r>
        <w:t xml:space="preserve">  .toast {</w:t>
      </w:r>
    </w:p>
    <w:p w14:paraId="45A9C7C6" w14:textId="77777777" w:rsidR="005D1314" w:rsidRDefault="005D1314" w:rsidP="005D1314">
      <w:r>
        <w:t xml:space="preserve">    position:fixed; bottom:28px; right:28px; padding:14px 20px; border-radius:12px;</w:t>
      </w:r>
    </w:p>
    <w:p w14:paraId="1D61C84E" w14:textId="77777777" w:rsidR="005D1314" w:rsidRDefault="005D1314" w:rsidP="005D1314">
      <w:r>
        <w:t xml:space="preserve">    background:var(--navy); color:#fff; font-size:14px; font-weight:500;</w:t>
      </w:r>
    </w:p>
    <w:p w14:paraId="4B4E15DA" w14:textId="77777777" w:rsidR="005D1314" w:rsidRDefault="005D1314" w:rsidP="005D1314">
      <w:r>
        <w:t xml:space="preserve">    box-shadow:var(--shadow-lg); transform:translateY(100px); opacity:0;</w:t>
      </w:r>
    </w:p>
    <w:p w14:paraId="0DA92AE8" w14:textId="77777777" w:rsidR="005D1314" w:rsidRDefault="005D1314" w:rsidP="005D1314">
      <w:r>
        <w:t xml:space="preserve">    transition:all 0.3s; z-index:9999;</w:t>
      </w:r>
    </w:p>
    <w:p w14:paraId="2DDFD089" w14:textId="77777777" w:rsidR="005D1314" w:rsidRDefault="005D1314" w:rsidP="005D1314">
      <w:r>
        <w:t xml:space="preserve">  }</w:t>
      </w:r>
    </w:p>
    <w:p w14:paraId="7E4FF1D4" w14:textId="77777777" w:rsidR="005D1314" w:rsidRDefault="005D1314" w:rsidP="005D1314">
      <w:r>
        <w:t xml:space="preserve">  .toast.show { transform:translateY(0); opacity:1; }</w:t>
      </w:r>
    </w:p>
    <w:p w14:paraId="5BFD5EF4" w14:textId="77777777" w:rsidR="005D1314" w:rsidRDefault="005D1314" w:rsidP="005D1314">
      <w:r>
        <w:t xml:space="preserve">  .toast.success { background:var(--green); }</w:t>
      </w:r>
    </w:p>
    <w:p w14:paraId="2230AA1B" w14:textId="77777777" w:rsidR="005D1314" w:rsidRDefault="005D1314" w:rsidP="005D1314">
      <w:r>
        <w:t xml:space="preserve">  .toast.error { background:var(--red); }</w:t>
      </w:r>
    </w:p>
    <w:p w14:paraId="3FFAA420" w14:textId="77777777" w:rsidR="005D1314" w:rsidRDefault="005D1314" w:rsidP="005D1314"/>
    <w:p w14:paraId="0D77430F" w14:textId="77777777" w:rsidR="005D1314" w:rsidRDefault="005D1314" w:rsidP="005D1314">
      <w:r>
        <w:t xml:space="preserve">  /* Modal */</w:t>
      </w:r>
    </w:p>
    <w:p w14:paraId="33544B5A" w14:textId="77777777" w:rsidR="005D1314" w:rsidRDefault="005D1314" w:rsidP="005D1314">
      <w:r>
        <w:t xml:space="preserve">  .modal-overlay {</w:t>
      </w:r>
    </w:p>
    <w:p w14:paraId="43DB7850" w14:textId="77777777" w:rsidR="005D1314" w:rsidRDefault="005D1314" w:rsidP="005D1314">
      <w:r>
        <w:t xml:space="preserve">    display:none; position:fixed; inset:0; background:rgba(15,31,61,0.55);</w:t>
      </w:r>
    </w:p>
    <w:p w14:paraId="55A36CE1" w14:textId="77777777" w:rsidR="005D1314" w:rsidRDefault="005D1314" w:rsidP="005D1314">
      <w:r>
        <w:t xml:space="preserve">    z-index:500; align-items:center; justify-content:center; padding:20px;</w:t>
      </w:r>
    </w:p>
    <w:p w14:paraId="7994C914" w14:textId="77777777" w:rsidR="005D1314" w:rsidRDefault="005D1314" w:rsidP="005D1314">
      <w:r>
        <w:t xml:space="preserve">  }</w:t>
      </w:r>
    </w:p>
    <w:p w14:paraId="5BF30032" w14:textId="77777777" w:rsidR="005D1314" w:rsidRDefault="005D1314" w:rsidP="005D1314">
      <w:r>
        <w:t xml:space="preserve">  .modal-overlay.open { display:flex; }</w:t>
      </w:r>
    </w:p>
    <w:p w14:paraId="145B68CA" w14:textId="77777777" w:rsidR="005D1314" w:rsidRDefault="005D1314" w:rsidP="005D1314">
      <w:r>
        <w:t xml:space="preserve">  .modal {</w:t>
      </w:r>
    </w:p>
    <w:p w14:paraId="11CFD312" w14:textId="77777777" w:rsidR="005D1314" w:rsidRDefault="005D1314" w:rsidP="005D1314">
      <w:r>
        <w:t xml:space="preserve">    background:var(--card); border-radius:16px; padding:32px; width:100%; max-width:500px;</w:t>
      </w:r>
    </w:p>
    <w:p w14:paraId="6CE10A2A" w14:textId="77777777" w:rsidR="005D1314" w:rsidRDefault="005D1314" w:rsidP="005D1314">
      <w:r>
        <w:t xml:space="preserve">    box-shadow:var(--shadow-lg); position:relative;</w:t>
      </w:r>
    </w:p>
    <w:p w14:paraId="104FE90B" w14:textId="77777777" w:rsidR="005D1314" w:rsidRDefault="005D1314" w:rsidP="005D1314">
      <w:r>
        <w:t xml:space="preserve">  }</w:t>
      </w:r>
    </w:p>
    <w:p w14:paraId="64AC012B" w14:textId="77777777" w:rsidR="005D1314" w:rsidRDefault="005D1314" w:rsidP="005D1314">
      <w:r>
        <w:t xml:space="preserve">  .modal h3 { font-family:'Space Grotesk',sans-serif; font-size:20px; font-weight:700; color:var(--navy); margin-bottom:20px; }</w:t>
      </w:r>
    </w:p>
    <w:p w14:paraId="35B5B4F9" w14:textId="77777777" w:rsidR="005D1314" w:rsidRDefault="005D1314" w:rsidP="005D1314">
      <w:r>
        <w:t xml:space="preserve">  .modal-close {</w:t>
      </w:r>
    </w:p>
    <w:p w14:paraId="16EC92F2" w14:textId="77777777" w:rsidR="005D1314" w:rsidRDefault="005D1314" w:rsidP="005D1314">
      <w:r>
        <w:t xml:space="preserve">    position:absolute; top:16px; right:16px; width:32px; height:32px; border-radius:8px;</w:t>
      </w:r>
    </w:p>
    <w:p w14:paraId="0CCE0344" w14:textId="77777777" w:rsidR="005D1314" w:rsidRDefault="005D1314" w:rsidP="005D1314">
      <w:r>
        <w:t xml:space="preserve">    background:var(--surface); border:none; cursor:pointer; font-size:18px; color:var(--text-mid);</w:t>
      </w:r>
    </w:p>
    <w:p w14:paraId="566007C4" w14:textId="77777777" w:rsidR="005D1314" w:rsidRDefault="005D1314" w:rsidP="005D1314">
      <w:r>
        <w:t xml:space="preserve">    display:flex; align-items:center; justify-content:center; transition:background 0.15s;</w:t>
      </w:r>
    </w:p>
    <w:p w14:paraId="3D16CFA8" w14:textId="77777777" w:rsidR="005D1314" w:rsidRDefault="005D1314" w:rsidP="005D1314">
      <w:r>
        <w:t xml:space="preserve">  }</w:t>
      </w:r>
    </w:p>
    <w:p w14:paraId="2F2937A0" w14:textId="77777777" w:rsidR="005D1314" w:rsidRDefault="005D1314" w:rsidP="005D1314">
      <w:r>
        <w:t xml:space="preserve">  .modal-close:hover { background:var(--border); }</w:t>
      </w:r>
    </w:p>
    <w:p w14:paraId="5B47B590" w14:textId="77777777" w:rsidR="005D1314" w:rsidRDefault="005D1314" w:rsidP="005D1314">
      <w:r>
        <w:t xml:space="preserve">  .modal-footer { display:flex; gap:10px; justify-content:flex-end; margin-top:24px; }</w:t>
      </w:r>
    </w:p>
    <w:p w14:paraId="690D373E" w14:textId="77777777" w:rsidR="005D1314" w:rsidRDefault="005D1314" w:rsidP="005D1314"/>
    <w:p w14:paraId="3B0D2EE0" w14:textId="77777777" w:rsidR="005D1314" w:rsidRDefault="005D1314" w:rsidP="005D1314">
      <w:r>
        <w:t xml:space="preserve">  /* Reports */</w:t>
      </w:r>
    </w:p>
    <w:p w14:paraId="03CC09B1" w14:textId="77777777" w:rsidR="005D1314" w:rsidRDefault="005D1314" w:rsidP="005D1314">
      <w:r>
        <w:t xml:space="preserve">  .report-card { border:1px solid var(--border); border-radius:var(--radius); padding:20px; }</w:t>
      </w:r>
    </w:p>
    <w:p w14:paraId="459C7543" w14:textId="77777777" w:rsidR="005D1314" w:rsidRDefault="005D1314" w:rsidP="005D1314">
      <w:r>
        <w:t xml:space="preserve">  .att-percent { font-size:32px; font-weight:700; }</w:t>
      </w:r>
    </w:p>
    <w:p w14:paraId="1E4B5A64" w14:textId="77777777" w:rsidR="005D1314" w:rsidRDefault="005D1314" w:rsidP="005D1314">
      <w:r>
        <w:t xml:space="preserve">  .att-percent.good { color:var(--green); }</w:t>
      </w:r>
    </w:p>
    <w:p w14:paraId="4BD77A01" w14:textId="77777777" w:rsidR="005D1314" w:rsidRDefault="005D1314" w:rsidP="005D1314">
      <w:r>
        <w:t xml:space="preserve">  .att-percent.warn { color:var(--orange); }</w:t>
      </w:r>
    </w:p>
    <w:p w14:paraId="247063BD" w14:textId="77777777" w:rsidR="005D1314" w:rsidRDefault="005D1314" w:rsidP="005D1314">
      <w:r>
        <w:t xml:space="preserve">  .att-percent.bad { color:var(--red); }</w:t>
      </w:r>
    </w:p>
    <w:p w14:paraId="06AF084E" w14:textId="77777777" w:rsidR="005D1314" w:rsidRDefault="005D1314" w:rsidP="005D1314">
      <w:r>
        <w:t xml:space="preserve">  .subject-row { display:flex; align-items:center; gap:14px; margin-bottom:14px; }</w:t>
      </w:r>
    </w:p>
    <w:p w14:paraId="03DE461F" w14:textId="77777777" w:rsidR="005D1314" w:rsidRDefault="005D1314" w:rsidP="005D1314">
      <w:r>
        <w:t xml:space="preserve">  .subject-row label { min-width:130px; font-size:13px; font-weight:500; }</w:t>
      </w:r>
    </w:p>
    <w:p w14:paraId="0134C611" w14:textId="77777777" w:rsidR="005D1314" w:rsidRDefault="005D1314" w:rsidP="005D1314"/>
    <w:p w14:paraId="609F337F" w14:textId="77777777" w:rsidR="005D1314" w:rsidRDefault="005D1314" w:rsidP="005D1314">
      <w:r>
        <w:t xml:space="preserve">  /* Responsive */</w:t>
      </w:r>
    </w:p>
    <w:p w14:paraId="56876741" w14:textId="77777777" w:rsidR="005D1314" w:rsidRDefault="005D1314" w:rsidP="005D1314">
      <w:r>
        <w:t xml:space="preserve">  @media(max-width:768px) {</w:t>
      </w:r>
    </w:p>
    <w:p w14:paraId="2390FEEF" w14:textId="77777777" w:rsidR="005D1314" w:rsidRDefault="005D1314" w:rsidP="005D1314">
      <w:r>
        <w:t xml:space="preserve">    :root { --sidebar-w:0px; }</w:t>
      </w:r>
    </w:p>
    <w:p w14:paraId="0C90D3E5" w14:textId="77777777" w:rsidR="005D1314" w:rsidRDefault="005D1314" w:rsidP="005D1314">
      <w:r>
        <w:t xml:space="preserve">    .sidebar { display:none; }</w:t>
      </w:r>
    </w:p>
    <w:p w14:paraId="2B1DAD18" w14:textId="77777777" w:rsidR="005D1314" w:rsidRDefault="005D1314" w:rsidP="005D1314">
      <w:r>
        <w:t xml:space="preserve">    .main { margin-left:0; padding:16px; }</w:t>
      </w:r>
    </w:p>
    <w:p w14:paraId="2C862E56" w14:textId="77777777" w:rsidR="005D1314" w:rsidRDefault="005D1314" w:rsidP="005D1314">
      <w:r>
        <w:t xml:space="preserve">    .grid-2 { grid-template-columns:1fr; }</w:t>
      </w:r>
    </w:p>
    <w:p w14:paraId="32AC710F" w14:textId="77777777" w:rsidR="005D1314" w:rsidRDefault="005D1314" w:rsidP="005D1314">
      <w:r>
        <w:t xml:space="preserve">    .stat-grid { grid-template-columns:1fr 1fr; }</w:t>
      </w:r>
    </w:p>
    <w:p w14:paraId="1C7A21CC" w14:textId="77777777" w:rsidR="005D1314" w:rsidRDefault="005D1314" w:rsidP="005D1314">
      <w:r>
        <w:t xml:space="preserve">  }</w:t>
      </w:r>
    </w:p>
    <w:p w14:paraId="146F3E51" w14:textId="77777777" w:rsidR="005D1314" w:rsidRDefault="005D1314" w:rsidP="005D1314">
      <w:r>
        <w:t>&lt;/style&gt;</w:t>
      </w:r>
    </w:p>
    <w:p w14:paraId="0AB66D8A" w14:textId="77777777" w:rsidR="005D1314" w:rsidRDefault="005D1314" w:rsidP="005D1314">
      <w:r>
        <w:t>&lt;/head&gt;</w:t>
      </w:r>
    </w:p>
    <w:p w14:paraId="1394FEE2" w14:textId="77777777" w:rsidR="005D1314" w:rsidRDefault="005D1314" w:rsidP="005D1314">
      <w:r>
        <w:t>&lt;body&gt;</w:t>
      </w:r>
    </w:p>
    <w:p w14:paraId="5602DCF9" w14:textId="77777777" w:rsidR="005D1314" w:rsidRDefault="005D1314" w:rsidP="005D1314"/>
    <w:p w14:paraId="46E41120" w14:textId="77777777" w:rsidR="005D1314" w:rsidRDefault="005D1314" w:rsidP="005D1314">
      <w:r>
        <w:t>&lt;!-- ============================================================ AUTH ============================================================ --&gt;</w:t>
      </w:r>
    </w:p>
    <w:p w14:paraId="3671DC35" w14:textId="77777777" w:rsidR="005D1314" w:rsidRDefault="005D1314" w:rsidP="005D1314">
      <w:r>
        <w:t>&lt;div class="auth-wrap" id="authWrap"&gt;</w:t>
      </w:r>
    </w:p>
    <w:p w14:paraId="4919A017" w14:textId="77777777" w:rsidR="005D1314" w:rsidRDefault="005D1314" w:rsidP="005D1314">
      <w:r>
        <w:t xml:space="preserve">  &lt;div class="auth-box" id="authBox"&gt;</w:t>
      </w:r>
    </w:p>
    <w:p w14:paraId="771F6D17" w14:textId="77777777" w:rsidR="005D1314" w:rsidRDefault="005D1314" w:rsidP="005D1314">
      <w:r>
        <w:t xml:space="preserve">    &lt;div class="auth-logo"&gt;</w:t>
      </w:r>
    </w:p>
    <w:p w14:paraId="0BA90A4A" w14:textId="77777777" w:rsidR="005D1314" w:rsidRDefault="005D1314" w:rsidP="005D1314">
      <w:r>
        <w:t xml:space="preserve">      &lt;div class="logo-icon"&gt;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6EFC60F8" w14:textId="77777777" w:rsidR="005D1314" w:rsidRDefault="005D1314" w:rsidP="005D1314">
      <w:r>
        <w:lastRenderedPageBreak/>
        <w:t xml:space="preserve">      &lt;h1&gt;EduTrack&lt;/h1&gt;</w:t>
      </w:r>
    </w:p>
    <w:p w14:paraId="6320EAC0" w14:textId="77777777" w:rsidR="005D1314" w:rsidRDefault="005D1314" w:rsidP="005D1314">
      <w:r>
        <w:t xml:space="preserve">      &lt;p&gt;Student Attendance Management System&lt;/p&gt;</w:t>
      </w:r>
    </w:p>
    <w:p w14:paraId="00DAADE2" w14:textId="77777777" w:rsidR="005D1314" w:rsidRDefault="005D1314" w:rsidP="005D1314">
      <w:r>
        <w:t xml:space="preserve">    &lt;/div&gt;</w:t>
      </w:r>
    </w:p>
    <w:p w14:paraId="604D5A51" w14:textId="77777777" w:rsidR="005D1314" w:rsidRDefault="005D1314" w:rsidP="005D1314">
      <w:r>
        <w:t xml:space="preserve">    &lt;div id="alertBox"&gt;&lt;/div&gt;</w:t>
      </w:r>
    </w:p>
    <w:p w14:paraId="128EBD81" w14:textId="77777777" w:rsidR="005D1314" w:rsidRDefault="005D1314" w:rsidP="005D1314"/>
    <w:p w14:paraId="0908C845" w14:textId="77777777" w:rsidR="005D1314" w:rsidRDefault="005D1314" w:rsidP="005D1314">
      <w:r>
        <w:t xml:space="preserve">    &lt;!-- LOGIN --&gt;</w:t>
      </w:r>
    </w:p>
    <w:p w14:paraId="30F7C0B4" w14:textId="77777777" w:rsidR="005D1314" w:rsidRDefault="005D1314" w:rsidP="005D1314">
      <w:r>
        <w:t xml:space="preserve">    &lt;div id="loginForm"&gt;</w:t>
      </w:r>
    </w:p>
    <w:p w14:paraId="2BA897BA" w14:textId="77777777" w:rsidR="005D1314" w:rsidRDefault="005D1314" w:rsidP="005D1314">
      <w:r>
        <w:t xml:space="preserve">      &lt;p class="auth-title"&gt;Welcome back&lt;/p&gt;</w:t>
      </w:r>
    </w:p>
    <w:p w14:paraId="7DD18858" w14:textId="77777777" w:rsidR="005D1314" w:rsidRDefault="005D1314" w:rsidP="005D1314">
      <w:r>
        <w:t xml:space="preserve">      &lt;p class="auth-sub"&gt;Sign in to your account to continue&lt;/p&gt;</w:t>
      </w:r>
    </w:p>
    <w:p w14:paraId="6A6886A3" w14:textId="77777777" w:rsidR="005D1314" w:rsidRDefault="005D1314" w:rsidP="005D1314">
      <w:r>
        <w:t xml:space="preserve">      &lt;div class="role-tabs"&gt;</w:t>
      </w:r>
    </w:p>
    <w:p w14:paraId="4701FFFE" w14:textId="77777777" w:rsidR="005D1314" w:rsidRDefault="005D1314" w:rsidP="005D1314">
      <w:r>
        <w:t xml:space="preserve">        &lt;div class="role-tab active" data-role="admin" onclick="selectRole(this,'admin')"&gt;&lt;span&gt;</w:t>
      </w:r>
      <w:r>
        <w:rPr>
          <w:rFonts w:ascii="Segoe UI Emoji" w:hAnsi="Segoe UI Emoji" w:cs="Segoe UI Emoji"/>
        </w:rPr>
        <w:t>👑</w:t>
      </w:r>
      <w:r>
        <w:t>&lt;/span&gt;Admin&lt;/div&gt;</w:t>
      </w:r>
    </w:p>
    <w:p w14:paraId="32C698E1" w14:textId="77777777" w:rsidR="005D1314" w:rsidRDefault="005D1314" w:rsidP="005D1314">
      <w:r>
        <w:t xml:space="preserve">        &lt;div class="role-tab" data-role="faculty" onclick="selectRole(this,'faculty')"&gt;&lt;span&gt;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>&lt;/span&gt;Faculty&lt;/div&gt;</w:t>
      </w:r>
    </w:p>
    <w:p w14:paraId="07E3AEE8" w14:textId="77777777" w:rsidR="005D1314" w:rsidRDefault="005D1314" w:rsidP="005D1314">
      <w:r>
        <w:t xml:space="preserve">        &lt;div class="role-tab" data-role="student" onclick="selectRole(this,'student')"&gt;&lt;span&gt;</w:t>
      </w:r>
      <w:r>
        <w:rPr>
          <w:rFonts w:ascii="Segoe UI Emoji" w:hAnsi="Segoe UI Emoji" w:cs="Segoe UI Emoji"/>
        </w:rPr>
        <w:t>🎓</w:t>
      </w:r>
      <w:r>
        <w:t>&lt;/span&gt;Student&lt;/div&gt;</w:t>
      </w:r>
    </w:p>
    <w:p w14:paraId="44B9B27A" w14:textId="77777777" w:rsidR="005D1314" w:rsidRDefault="005D1314" w:rsidP="005D1314">
      <w:r>
        <w:t xml:space="preserve">      &lt;/div&gt;</w:t>
      </w:r>
    </w:p>
    <w:p w14:paraId="2300D501" w14:textId="77777777" w:rsidR="005D1314" w:rsidRDefault="005D1314" w:rsidP="005D1314">
      <w:r>
        <w:t xml:space="preserve">      &lt;div class="form-group"&gt;</w:t>
      </w:r>
    </w:p>
    <w:p w14:paraId="71F8434E" w14:textId="77777777" w:rsidR="005D1314" w:rsidRDefault="005D1314" w:rsidP="005D1314">
      <w:r>
        <w:t xml:space="preserve">        &lt;label&gt;Email Address&lt;/label&gt;</w:t>
      </w:r>
    </w:p>
    <w:p w14:paraId="5C3AED29" w14:textId="77777777" w:rsidR="005D1314" w:rsidRDefault="005D1314" w:rsidP="005D1314">
      <w:r>
        <w:t xml:space="preserve">        &lt;input type="email" id="loginEmail" placeholder="Enter your email" /&gt;</w:t>
      </w:r>
    </w:p>
    <w:p w14:paraId="5BA93867" w14:textId="77777777" w:rsidR="005D1314" w:rsidRDefault="005D1314" w:rsidP="005D1314">
      <w:r>
        <w:t xml:space="preserve">      &lt;/div&gt;</w:t>
      </w:r>
    </w:p>
    <w:p w14:paraId="05E5A096" w14:textId="77777777" w:rsidR="005D1314" w:rsidRDefault="005D1314" w:rsidP="005D1314">
      <w:r>
        <w:t xml:space="preserve">      &lt;div class="form-group"&gt;</w:t>
      </w:r>
    </w:p>
    <w:p w14:paraId="554E53D0" w14:textId="77777777" w:rsidR="005D1314" w:rsidRDefault="005D1314" w:rsidP="005D1314">
      <w:r>
        <w:t xml:space="preserve">        &lt;label&gt;Password&lt;/label&gt;</w:t>
      </w:r>
    </w:p>
    <w:p w14:paraId="38F22AAE" w14:textId="77777777" w:rsidR="005D1314" w:rsidRDefault="005D1314" w:rsidP="005D1314">
      <w:r>
        <w:t xml:space="preserve">        &lt;input type="password" id="loginPassword" placeholder="Enter your password" /&gt;</w:t>
      </w:r>
    </w:p>
    <w:p w14:paraId="3D5C2011" w14:textId="77777777" w:rsidR="005D1314" w:rsidRDefault="005D1314" w:rsidP="005D1314">
      <w:r>
        <w:t xml:space="preserve">      &lt;/div&gt;</w:t>
      </w:r>
    </w:p>
    <w:p w14:paraId="1246F143" w14:textId="77777777" w:rsidR="005D1314" w:rsidRDefault="005D1314" w:rsidP="005D1314">
      <w:r>
        <w:t xml:space="preserve">      &lt;button class="btn-primary" onclick="handleLogin()"&gt;Sign In&lt;/button&gt;</w:t>
      </w:r>
    </w:p>
    <w:p w14:paraId="46A25CF3" w14:textId="77777777" w:rsidR="005D1314" w:rsidRDefault="005D1314" w:rsidP="005D1314">
      <w:r>
        <w:t xml:space="preserve">      &lt;div class="auth-switch"&gt;</w:t>
      </w:r>
    </w:p>
    <w:p w14:paraId="5DD4A64D" w14:textId="77777777" w:rsidR="005D1314" w:rsidRDefault="005D1314" w:rsidP="005D1314">
      <w:r>
        <w:t xml:space="preserve">        Don't have an account? &lt;a onclick="showRegister()"&gt;Create Account&lt;/a&gt;</w:t>
      </w:r>
    </w:p>
    <w:p w14:paraId="41FCB183" w14:textId="77777777" w:rsidR="005D1314" w:rsidRDefault="005D1314" w:rsidP="005D1314">
      <w:r>
        <w:t xml:space="preserve">      &lt;/div&gt;</w:t>
      </w:r>
    </w:p>
    <w:p w14:paraId="1632CAC1" w14:textId="77777777" w:rsidR="005D1314" w:rsidRDefault="005D1314" w:rsidP="005D1314">
      <w:r>
        <w:t xml:space="preserve">    &lt;/div&gt;</w:t>
      </w:r>
    </w:p>
    <w:p w14:paraId="359911A0" w14:textId="77777777" w:rsidR="005D1314" w:rsidRDefault="005D1314" w:rsidP="005D1314"/>
    <w:p w14:paraId="4C45F3DA" w14:textId="77777777" w:rsidR="005D1314" w:rsidRDefault="005D1314" w:rsidP="005D1314">
      <w:r>
        <w:t xml:space="preserve">    &lt;!-- REGISTER --&gt;</w:t>
      </w:r>
    </w:p>
    <w:p w14:paraId="32A8CC09" w14:textId="77777777" w:rsidR="005D1314" w:rsidRDefault="005D1314" w:rsidP="005D1314">
      <w:r>
        <w:t xml:space="preserve">    &lt;div id="registerForm" style="display:none"&gt;</w:t>
      </w:r>
    </w:p>
    <w:p w14:paraId="10A846F2" w14:textId="77777777" w:rsidR="005D1314" w:rsidRDefault="005D1314" w:rsidP="005D1314">
      <w:r>
        <w:t xml:space="preserve">      &lt;p class="auth-title"&gt;Create Account&lt;/p&gt;</w:t>
      </w:r>
    </w:p>
    <w:p w14:paraId="22B664F1" w14:textId="77777777" w:rsidR="005D1314" w:rsidRDefault="005D1314" w:rsidP="005D1314">
      <w:r>
        <w:t xml:space="preserve">      &lt;p class="auth-sub"&gt;Join EduTrack as a faculty or student&lt;/p&gt;</w:t>
      </w:r>
    </w:p>
    <w:p w14:paraId="4A4B3FC7" w14:textId="77777777" w:rsidR="005D1314" w:rsidRDefault="005D1314" w:rsidP="005D1314">
      <w:r>
        <w:t xml:space="preserve">      &lt;div class="form-group"&gt;</w:t>
      </w:r>
    </w:p>
    <w:p w14:paraId="43DA810C" w14:textId="77777777" w:rsidR="005D1314" w:rsidRDefault="005D1314" w:rsidP="005D1314">
      <w:r>
        <w:t xml:space="preserve">        &lt;label&gt;Full Name&lt;/label&gt;</w:t>
      </w:r>
    </w:p>
    <w:p w14:paraId="30957557" w14:textId="77777777" w:rsidR="005D1314" w:rsidRDefault="005D1314" w:rsidP="005D1314">
      <w:r>
        <w:t xml:space="preserve">        &lt;input type="text" id="regName" placeholder="Your full name" /&gt;</w:t>
      </w:r>
    </w:p>
    <w:p w14:paraId="70C3451F" w14:textId="77777777" w:rsidR="005D1314" w:rsidRDefault="005D1314" w:rsidP="005D1314">
      <w:r>
        <w:t xml:space="preserve">      &lt;/div&gt;</w:t>
      </w:r>
    </w:p>
    <w:p w14:paraId="0E3FB126" w14:textId="77777777" w:rsidR="005D1314" w:rsidRDefault="005D1314" w:rsidP="005D1314">
      <w:r>
        <w:t xml:space="preserve">      &lt;div class="form-group"&gt;</w:t>
      </w:r>
    </w:p>
    <w:p w14:paraId="3C7BAE16" w14:textId="77777777" w:rsidR="005D1314" w:rsidRDefault="005D1314" w:rsidP="005D1314">
      <w:r>
        <w:t xml:space="preserve">        &lt;label&gt;Email Address&lt;/label&gt;</w:t>
      </w:r>
    </w:p>
    <w:p w14:paraId="6FD24D11" w14:textId="77777777" w:rsidR="005D1314" w:rsidRDefault="005D1314" w:rsidP="005D1314">
      <w:r>
        <w:t xml:space="preserve">        &lt;input type="email" id="regEmail" placeholder="Your email" /&gt;</w:t>
      </w:r>
    </w:p>
    <w:p w14:paraId="71E38586" w14:textId="77777777" w:rsidR="005D1314" w:rsidRDefault="005D1314" w:rsidP="005D1314">
      <w:r>
        <w:t xml:space="preserve">      &lt;/div&gt;</w:t>
      </w:r>
    </w:p>
    <w:p w14:paraId="40866BBA" w14:textId="77777777" w:rsidR="005D1314" w:rsidRDefault="005D1314" w:rsidP="005D1314">
      <w:r>
        <w:t xml:space="preserve">      &lt;div class="form-group"&gt;</w:t>
      </w:r>
    </w:p>
    <w:p w14:paraId="7FDF96C2" w14:textId="77777777" w:rsidR="005D1314" w:rsidRDefault="005D1314" w:rsidP="005D1314">
      <w:r>
        <w:t xml:space="preserve">        &lt;label&gt;Role&lt;/label&gt;</w:t>
      </w:r>
    </w:p>
    <w:p w14:paraId="3FA788A9" w14:textId="77777777" w:rsidR="005D1314" w:rsidRDefault="005D1314" w:rsidP="005D1314">
      <w:r>
        <w:t xml:space="preserve">        &lt;select id="regRole"&gt;</w:t>
      </w:r>
    </w:p>
    <w:p w14:paraId="1932A2B9" w14:textId="77777777" w:rsidR="005D1314" w:rsidRDefault="005D1314" w:rsidP="005D1314">
      <w:r>
        <w:t xml:space="preserve">          &lt;option value="faculty"&gt;Faculty&lt;/option&gt;</w:t>
      </w:r>
    </w:p>
    <w:p w14:paraId="46995931" w14:textId="77777777" w:rsidR="005D1314" w:rsidRDefault="005D1314" w:rsidP="005D1314">
      <w:r>
        <w:lastRenderedPageBreak/>
        <w:t xml:space="preserve">          &lt;option value="student"&gt;Student&lt;/option&gt;</w:t>
      </w:r>
    </w:p>
    <w:p w14:paraId="03FF794E" w14:textId="77777777" w:rsidR="005D1314" w:rsidRDefault="005D1314" w:rsidP="005D1314">
      <w:r>
        <w:t xml:space="preserve">        &lt;/select&gt;</w:t>
      </w:r>
    </w:p>
    <w:p w14:paraId="7ADD6A44" w14:textId="77777777" w:rsidR="005D1314" w:rsidRDefault="005D1314" w:rsidP="005D1314">
      <w:r>
        <w:t xml:space="preserve">      &lt;/div&gt;</w:t>
      </w:r>
    </w:p>
    <w:p w14:paraId="1B42B71B" w14:textId="77777777" w:rsidR="005D1314" w:rsidRDefault="005D1314" w:rsidP="005D1314">
      <w:r>
        <w:t xml:space="preserve">      &lt;div class="form-group" id="regClassGroup" style="display:none"&gt;</w:t>
      </w:r>
    </w:p>
    <w:p w14:paraId="697738C9" w14:textId="77777777" w:rsidR="005D1314" w:rsidRDefault="005D1314" w:rsidP="005D1314">
      <w:r>
        <w:t xml:space="preserve">        &lt;label&gt;Class / Roll Number&lt;/label&gt;</w:t>
      </w:r>
    </w:p>
    <w:p w14:paraId="1DCA56C8" w14:textId="77777777" w:rsidR="005D1314" w:rsidRDefault="005D1314" w:rsidP="005D1314">
      <w:r>
        <w:t xml:space="preserve">        &lt;input type="text" id="regClass" placeholder="e.g., CS-A / Roll No. 101" /&gt;</w:t>
      </w:r>
    </w:p>
    <w:p w14:paraId="766FEF60" w14:textId="77777777" w:rsidR="005D1314" w:rsidRDefault="005D1314" w:rsidP="005D1314">
      <w:r>
        <w:t xml:space="preserve">      &lt;/div&gt;</w:t>
      </w:r>
    </w:p>
    <w:p w14:paraId="3F3F22F9" w14:textId="77777777" w:rsidR="005D1314" w:rsidRDefault="005D1314" w:rsidP="005D1314">
      <w:r>
        <w:t xml:space="preserve">      &lt;div class="form-group"&gt;</w:t>
      </w:r>
    </w:p>
    <w:p w14:paraId="742D6FEA" w14:textId="77777777" w:rsidR="005D1314" w:rsidRDefault="005D1314" w:rsidP="005D1314">
      <w:r>
        <w:t xml:space="preserve">        &lt;label&gt;Password&lt;/label&gt;</w:t>
      </w:r>
    </w:p>
    <w:p w14:paraId="0E2B4C76" w14:textId="77777777" w:rsidR="005D1314" w:rsidRDefault="005D1314" w:rsidP="005D1314">
      <w:r>
        <w:t xml:space="preserve">        &lt;input type="password" id="regPassword" placeholder="Create a password" /&gt;</w:t>
      </w:r>
    </w:p>
    <w:p w14:paraId="2E210670" w14:textId="77777777" w:rsidR="005D1314" w:rsidRDefault="005D1314" w:rsidP="005D1314">
      <w:r>
        <w:t xml:space="preserve">      &lt;/div&gt;</w:t>
      </w:r>
    </w:p>
    <w:p w14:paraId="4400B9AC" w14:textId="77777777" w:rsidR="005D1314" w:rsidRDefault="005D1314" w:rsidP="005D1314">
      <w:r>
        <w:t xml:space="preserve">      &lt;button class="btn-primary" onclick="handleRegister()"&gt;Create Account&lt;/button&gt;</w:t>
      </w:r>
    </w:p>
    <w:p w14:paraId="6ADFE428" w14:textId="77777777" w:rsidR="005D1314" w:rsidRDefault="005D1314" w:rsidP="005D1314">
      <w:r>
        <w:t xml:space="preserve">      &lt;div class="auth-switch"&gt;</w:t>
      </w:r>
    </w:p>
    <w:p w14:paraId="2A40C938" w14:textId="77777777" w:rsidR="005D1314" w:rsidRDefault="005D1314" w:rsidP="005D1314">
      <w:r>
        <w:t xml:space="preserve">        Already have an account? &lt;a onclick="showLogin()"&gt;Sign In&lt;/a&gt;</w:t>
      </w:r>
    </w:p>
    <w:p w14:paraId="12743865" w14:textId="77777777" w:rsidR="005D1314" w:rsidRDefault="005D1314" w:rsidP="005D1314">
      <w:r>
        <w:t xml:space="preserve">      &lt;/div&gt;</w:t>
      </w:r>
    </w:p>
    <w:p w14:paraId="0FA4465F" w14:textId="77777777" w:rsidR="005D1314" w:rsidRDefault="005D1314" w:rsidP="005D1314">
      <w:r>
        <w:t xml:space="preserve">    &lt;/div&gt;</w:t>
      </w:r>
    </w:p>
    <w:p w14:paraId="2C2C6F86" w14:textId="77777777" w:rsidR="005D1314" w:rsidRDefault="005D1314" w:rsidP="005D1314">
      <w:r>
        <w:t xml:space="preserve">  &lt;/div&gt;</w:t>
      </w:r>
    </w:p>
    <w:p w14:paraId="3FBF2652" w14:textId="77777777" w:rsidR="005D1314" w:rsidRDefault="005D1314" w:rsidP="005D1314">
      <w:r>
        <w:t>&lt;/div&gt;</w:t>
      </w:r>
    </w:p>
    <w:p w14:paraId="232DEBF0" w14:textId="77777777" w:rsidR="005D1314" w:rsidRDefault="005D1314" w:rsidP="005D1314"/>
    <w:p w14:paraId="33C108FD" w14:textId="77777777" w:rsidR="005D1314" w:rsidRDefault="005D1314" w:rsidP="005D1314">
      <w:r>
        <w:t>&lt;!-- ============================================================ APP ============================================================ --&gt;</w:t>
      </w:r>
    </w:p>
    <w:p w14:paraId="0F82B199" w14:textId="77777777" w:rsidR="005D1314" w:rsidRDefault="005D1314" w:rsidP="005D1314">
      <w:r>
        <w:t>&lt;div class="app" id="appWrap"&gt;</w:t>
      </w:r>
    </w:p>
    <w:p w14:paraId="23E3EC56" w14:textId="77777777" w:rsidR="005D1314" w:rsidRDefault="005D1314" w:rsidP="005D1314">
      <w:r>
        <w:t xml:space="preserve">  &lt;!-- SIDEBAR --&gt;</w:t>
      </w:r>
    </w:p>
    <w:p w14:paraId="79EE6A18" w14:textId="77777777" w:rsidR="005D1314" w:rsidRDefault="005D1314" w:rsidP="005D1314">
      <w:r>
        <w:t xml:space="preserve">  &lt;nav class="sidebar" id="sidebar"&gt;</w:t>
      </w:r>
    </w:p>
    <w:p w14:paraId="4A69062A" w14:textId="77777777" w:rsidR="005D1314" w:rsidRDefault="005D1314" w:rsidP="005D1314">
      <w:r>
        <w:t xml:space="preserve">    &lt;div class="sidebar-logo"&gt;</w:t>
      </w:r>
    </w:p>
    <w:p w14:paraId="3A1E6561" w14:textId="77777777" w:rsidR="005D1314" w:rsidRDefault="005D1314" w:rsidP="005D1314">
      <w:r>
        <w:t xml:space="preserve">      &lt;div class="logo-icon"&gt;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3B241833" w14:textId="77777777" w:rsidR="005D1314" w:rsidRDefault="005D1314" w:rsidP="005D1314">
      <w:r>
        <w:t xml:space="preserve">      &lt;div&gt;&lt;h2&gt;EduTrack&lt;/h2&gt;&lt;p&gt;Attendance System&lt;/p&gt;&lt;/div&gt;</w:t>
      </w:r>
    </w:p>
    <w:p w14:paraId="72C12DD2" w14:textId="77777777" w:rsidR="005D1314" w:rsidRDefault="005D1314" w:rsidP="005D1314">
      <w:r>
        <w:t xml:space="preserve">    &lt;/div&gt;</w:t>
      </w:r>
    </w:p>
    <w:p w14:paraId="7807D48F" w14:textId="77777777" w:rsidR="005D1314" w:rsidRDefault="005D1314" w:rsidP="005D1314">
      <w:r>
        <w:t xml:space="preserve">    &lt;div class="sidebar-user"&gt;</w:t>
      </w:r>
    </w:p>
    <w:p w14:paraId="5F727B24" w14:textId="77777777" w:rsidR="005D1314" w:rsidRDefault="005D1314" w:rsidP="005D1314">
      <w:r>
        <w:t xml:space="preserve">      &lt;div class="user-avatar" id="sidebarAvatar" style="background:#2563eb"&gt;&lt;/div&gt;</w:t>
      </w:r>
    </w:p>
    <w:p w14:paraId="45EB0465" w14:textId="77777777" w:rsidR="005D1314" w:rsidRDefault="005D1314" w:rsidP="005D1314">
      <w:r>
        <w:t xml:space="preserve">      &lt;div class="user-info"&gt;</w:t>
      </w:r>
    </w:p>
    <w:p w14:paraId="64147B3E" w14:textId="77777777" w:rsidR="005D1314" w:rsidRDefault="005D1314" w:rsidP="005D1314">
      <w:r>
        <w:t xml:space="preserve">        &lt;p id="sidebarName"&gt;—&lt;/p&gt;</w:t>
      </w:r>
    </w:p>
    <w:p w14:paraId="00C8F097" w14:textId="77777777" w:rsidR="005D1314" w:rsidRDefault="005D1314" w:rsidP="005D1314">
      <w:r>
        <w:t xml:space="preserve">        &lt;span id="sidebarRole"&gt;—&lt;/span&gt;</w:t>
      </w:r>
    </w:p>
    <w:p w14:paraId="37C27605" w14:textId="77777777" w:rsidR="005D1314" w:rsidRDefault="005D1314" w:rsidP="005D1314">
      <w:r>
        <w:t xml:space="preserve">      &lt;/div&gt;</w:t>
      </w:r>
    </w:p>
    <w:p w14:paraId="3A367B41" w14:textId="77777777" w:rsidR="005D1314" w:rsidRDefault="005D1314" w:rsidP="005D1314">
      <w:r>
        <w:t xml:space="preserve">    &lt;/div&gt;</w:t>
      </w:r>
    </w:p>
    <w:p w14:paraId="57233EF5" w14:textId="77777777" w:rsidR="005D1314" w:rsidRDefault="005D1314" w:rsidP="005D1314">
      <w:r>
        <w:t xml:space="preserve">    &lt;div class="sidebar-nav" id="sidebarNav"&gt;&lt;/div&gt;</w:t>
      </w:r>
    </w:p>
    <w:p w14:paraId="7E332EBE" w14:textId="77777777" w:rsidR="005D1314" w:rsidRDefault="005D1314" w:rsidP="005D1314">
      <w:r>
        <w:t xml:space="preserve">    &lt;div class="sidebar-footer"&gt;</w:t>
      </w:r>
    </w:p>
    <w:p w14:paraId="0C9524E4" w14:textId="77777777" w:rsidR="005D1314" w:rsidRDefault="005D1314" w:rsidP="005D1314">
      <w:r>
        <w:t xml:space="preserve">      &lt;button class="btn-logout" onclick="handleLogout()"&gt;</w:t>
      </w:r>
      <w:r>
        <w:rPr>
          <w:rFonts w:ascii="Segoe UI Symbol" w:hAnsi="Segoe UI Symbol" w:cs="Segoe UI Symbol"/>
        </w:rPr>
        <w:t>⬅</w:t>
      </w:r>
      <w:r>
        <w:t xml:space="preserve"> Sign Out&lt;/button&gt;</w:t>
      </w:r>
    </w:p>
    <w:p w14:paraId="50B4E7AA" w14:textId="77777777" w:rsidR="005D1314" w:rsidRDefault="005D1314" w:rsidP="005D1314">
      <w:r>
        <w:t xml:space="preserve">    &lt;/div&gt;</w:t>
      </w:r>
    </w:p>
    <w:p w14:paraId="47283E5F" w14:textId="77777777" w:rsidR="005D1314" w:rsidRDefault="005D1314" w:rsidP="005D1314">
      <w:r>
        <w:t xml:space="preserve">  &lt;/nav&gt;</w:t>
      </w:r>
    </w:p>
    <w:p w14:paraId="6DEDA5A4" w14:textId="77777777" w:rsidR="005D1314" w:rsidRDefault="005D1314" w:rsidP="005D1314"/>
    <w:p w14:paraId="50F86A54" w14:textId="77777777" w:rsidR="005D1314" w:rsidRDefault="005D1314" w:rsidP="005D1314">
      <w:r>
        <w:t xml:space="preserve">  &lt;!-- MAIN CONTENT --&gt;</w:t>
      </w:r>
    </w:p>
    <w:p w14:paraId="65140C21" w14:textId="77777777" w:rsidR="005D1314" w:rsidRDefault="005D1314" w:rsidP="005D1314">
      <w:r>
        <w:t xml:space="preserve">  &lt;main class="main" id="mainContent"&gt;&lt;/main&gt;</w:t>
      </w:r>
    </w:p>
    <w:p w14:paraId="4D22323E" w14:textId="77777777" w:rsidR="005D1314" w:rsidRDefault="005D1314" w:rsidP="005D1314">
      <w:r>
        <w:t>&lt;/div&gt;</w:t>
      </w:r>
    </w:p>
    <w:p w14:paraId="33EE4FB6" w14:textId="77777777" w:rsidR="005D1314" w:rsidRDefault="005D1314" w:rsidP="005D1314"/>
    <w:p w14:paraId="5874D521" w14:textId="77777777" w:rsidR="005D1314" w:rsidRDefault="005D1314" w:rsidP="005D1314">
      <w:r>
        <w:t>&lt;!-- TOAST --&gt;</w:t>
      </w:r>
    </w:p>
    <w:p w14:paraId="15212EEE" w14:textId="77777777" w:rsidR="005D1314" w:rsidRDefault="005D1314" w:rsidP="005D1314">
      <w:r>
        <w:t>&lt;div class="toast" id="toast"&gt;&lt;/div&gt;</w:t>
      </w:r>
    </w:p>
    <w:p w14:paraId="35120F11" w14:textId="77777777" w:rsidR="005D1314" w:rsidRDefault="005D1314" w:rsidP="005D1314"/>
    <w:p w14:paraId="10D8D845" w14:textId="77777777" w:rsidR="005D1314" w:rsidRDefault="005D1314" w:rsidP="005D1314">
      <w:r>
        <w:lastRenderedPageBreak/>
        <w:t>&lt;!-- ADD STUDENT MODAL --&gt;</w:t>
      </w:r>
    </w:p>
    <w:p w14:paraId="69ED816A" w14:textId="77777777" w:rsidR="005D1314" w:rsidRDefault="005D1314" w:rsidP="005D1314">
      <w:r>
        <w:t>&lt;div class="modal-overlay" id="addStudentModal"&gt;</w:t>
      </w:r>
    </w:p>
    <w:p w14:paraId="578AC21B" w14:textId="77777777" w:rsidR="005D1314" w:rsidRDefault="005D1314" w:rsidP="005D1314">
      <w:r>
        <w:t xml:space="preserve">  &lt;div class="modal"&gt;</w:t>
      </w:r>
    </w:p>
    <w:p w14:paraId="014576A8" w14:textId="77777777" w:rsidR="005D1314" w:rsidRDefault="005D1314" w:rsidP="005D1314">
      <w:r>
        <w:t xml:space="preserve">    &lt;button class="modal-close" onclick="closeModal('addStudentModal')"&gt;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0E5AD46" w14:textId="77777777" w:rsidR="005D1314" w:rsidRDefault="005D1314" w:rsidP="005D1314">
      <w:r>
        <w:t xml:space="preserve">    &lt;h3&gt;Add New Student&lt;/h3&gt;</w:t>
      </w:r>
    </w:p>
    <w:p w14:paraId="663530A4" w14:textId="77777777" w:rsidR="005D1314" w:rsidRDefault="005D1314" w:rsidP="005D1314">
      <w:r>
        <w:t xml:space="preserve">    &lt;div class="form-group"&gt;&lt;label&gt;Full Name&lt;/label&gt;&lt;input type="text" id="newStudentName" placeholder="Student's full name"&gt;&lt;/div&gt;</w:t>
      </w:r>
    </w:p>
    <w:p w14:paraId="2198038F" w14:textId="77777777" w:rsidR="005D1314" w:rsidRDefault="005D1314" w:rsidP="005D1314">
      <w:r>
        <w:t xml:space="preserve">    &lt;div class="form-group"&gt;&lt;label&gt;Roll Number&lt;/label&gt;&lt;input type="text" id="newStudentRoll" placeholder="e.g. 101"&gt;&lt;/div&gt;</w:t>
      </w:r>
    </w:p>
    <w:p w14:paraId="5FCD41B7" w14:textId="77777777" w:rsidR="005D1314" w:rsidRDefault="005D1314" w:rsidP="005D1314">
      <w:r>
        <w:t xml:space="preserve">    &lt;div class="form-group"&gt;&lt;label&gt;Email&lt;/label&gt;&lt;input type="email" id="newStudentEmail" placeholder="student@email.com"&gt;&lt;/div&gt;</w:t>
      </w:r>
    </w:p>
    <w:p w14:paraId="605EEF3B" w14:textId="77777777" w:rsidR="005D1314" w:rsidRDefault="005D1314" w:rsidP="005D1314">
      <w:r>
        <w:t xml:space="preserve">    &lt;div class="form-group"&gt;&lt;label&gt;Class&lt;/label&gt;</w:t>
      </w:r>
    </w:p>
    <w:p w14:paraId="350C9DE6" w14:textId="77777777" w:rsidR="005D1314" w:rsidRDefault="005D1314" w:rsidP="005D1314">
      <w:r>
        <w:t xml:space="preserve">      &lt;select id="newStudentClass"&gt;</w:t>
      </w:r>
    </w:p>
    <w:p w14:paraId="401256DF" w14:textId="77777777" w:rsidR="005D1314" w:rsidRDefault="005D1314" w:rsidP="005D1314">
      <w:r>
        <w:t xml:space="preserve">        &lt;option&gt;CS-A&lt;/option&gt;&lt;option&gt;CS-B&lt;/option&gt;&lt;option&gt;ECE-A&lt;/option&gt;&lt;option&gt;ME-A&lt;/option&gt;</w:t>
      </w:r>
    </w:p>
    <w:p w14:paraId="1A9B8C72" w14:textId="77777777" w:rsidR="005D1314" w:rsidRDefault="005D1314" w:rsidP="005D1314">
      <w:r>
        <w:t xml:space="preserve">      &lt;/select&gt;</w:t>
      </w:r>
    </w:p>
    <w:p w14:paraId="5C67A650" w14:textId="77777777" w:rsidR="005D1314" w:rsidRDefault="005D1314" w:rsidP="005D1314">
      <w:r>
        <w:t xml:space="preserve">    &lt;/div&gt;</w:t>
      </w:r>
    </w:p>
    <w:p w14:paraId="0F642E0C" w14:textId="77777777" w:rsidR="005D1314" w:rsidRDefault="005D1314" w:rsidP="005D1314">
      <w:r>
        <w:t xml:space="preserve">    &lt;div class="modal-footer"&gt;</w:t>
      </w:r>
    </w:p>
    <w:p w14:paraId="114733D1" w14:textId="77777777" w:rsidR="005D1314" w:rsidRDefault="005D1314" w:rsidP="005D1314">
      <w:r>
        <w:t xml:space="preserve">      &lt;button class="btn-sm btn-outline" onclick="closeModal('addStudentModal')"&gt;Cancel&lt;/button&gt;</w:t>
      </w:r>
    </w:p>
    <w:p w14:paraId="739B87E7" w14:textId="77777777" w:rsidR="005D1314" w:rsidRDefault="005D1314" w:rsidP="005D1314">
      <w:r>
        <w:t xml:space="preserve">      &lt;button class="btn-sm btn-blue" onclick="saveNewStudent()"&gt;Add Student&lt;/button&gt;</w:t>
      </w:r>
    </w:p>
    <w:p w14:paraId="30B9A4DA" w14:textId="77777777" w:rsidR="005D1314" w:rsidRDefault="005D1314" w:rsidP="005D1314">
      <w:r>
        <w:t xml:space="preserve">    &lt;/div&gt;</w:t>
      </w:r>
    </w:p>
    <w:p w14:paraId="5CF60374" w14:textId="77777777" w:rsidR="005D1314" w:rsidRDefault="005D1314" w:rsidP="005D1314">
      <w:r>
        <w:t xml:space="preserve">  &lt;/div&gt;</w:t>
      </w:r>
    </w:p>
    <w:p w14:paraId="64EF652F" w14:textId="77777777" w:rsidR="005D1314" w:rsidRDefault="005D1314" w:rsidP="005D1314">
      <w:r>
        <w:t>&lt;/div&gt;</w:t>
      </w:r>
    </w:p>
    <w:p w14:paraId="4F09B96E" w14:textId="77777777" w:rsidR="005D1314" w:rsidRDefault="005D1314" w:rsidP="005D1314"/>
    <w:p w14:paraId="431B8661" w14:textId="77777777" w:rsidR="005D1314" w:rsidRDefault="005D1314" w:rsidP="005D1314">
      <w:r>
        <w:t>&lt;!-- ADD FACULTY MODAL --&gt;</w:t>
      </w:r>
    </w:p>
    <w:p w14:paraId="11FF13C7" w14:textId="77777777" w:rsidR="005D1314" w:rsidRDefault="005D1314" w:rsidP="005D1314">
      <w:r>
        <w:t>&lt;div class="modal-overlay" id="addFacultyModal"&gt;</w:t>
      </w:r>
    </w:p>
    <w:p w14:paraId="01A67949" w14:textId="77777777" w:rsidR="005D1314" w:rsidRDefault="005D1314" w:rsidP="005D1314">
      <w:r>
        <w:t xml:space="preserve">  &lt;div class="modal"&gt;</w:t>
      </w:r>
    </w:p>
    <w:p w14:paraId="6A879DA3" w14:textId="77777777" w:rsidR="005D1314" w:rsidRDefault="005D1314" w:rsidP="005D1314">
      <w:r>
        <w:t xml:space="preserve">    &lt;button class="modal-close" onclick="closeModal('addFacultyModal')"&gt;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FB7784A" w14:textId="77777777" w:rsidR="005D1314" w:rsidRDefault="005D1314" w:rsidP="005D1314">
      <w:r>
        <w:t xml:space="preserve">    &lt;h3&gt;Add Faculty Member&lt;/h3&gt;</w:t>
      </w:r>
    </w:p>
    <w:p w14:paraId="6C8EA0C5" w14:textId="77777777" w:rsidR="005D1314" w:rsidRDefault="005D1314" w:rsidP="005D1314">
      <w:r>
        <w:t xml:space="preserve">    &lt;div class="form-group"&gt;&lt;label&gt;Full Name&lt;/label&gt;&lt;input type="text" id="newFacultyName" placeholder="Faculty name"&gt;&lt;/div&gt;</w:t>
      </w:r>
    </w:p>
    <w:p w14:paraId="36BAA95E" w14:textId="77777777" w:rsidR="005D1314" w:rsidRDefault="005D1314" w:rsidP="005D1314">
      <w:r>
        <w:t xml:space="preserve">    &lt;div class="form-group"&gt;&lt;label&gt;Email&lt;/label&gt;&lt;input type="email" id="newFacultyEmail" placeholder="faculty@edu.com"&gt;&lt;/div&gt;</w:t>
      </w:r>
    </w:p>
    <w:p w14:paraId="3200421B" w14:textId="77777777" w:rsidR="005D1314" w:rsidRDefault="005D1314" w:rsidP="005D1314">
      <w:r>
        <w:t xml:space="preserve">    &lt;div class="form-group"&gt;&lt;label&gt;Department&lt;/label&gt;</w:t>
      </w:r>
    </w:p>
    <w:p w14:paraId="4EF4E02C" w14:textId="77777777" w:rsidR="005D1314" w:rsidRDefault="005D1314" w:rsidP="005D1314">
      <w:r>
        <w:t xml:space="preserve">      &lt;select id="newFacultyDept"&gt;</w:t>
      </w:r>
    </w:p>
    <w:p w14:paraId="2348D413" w14:textId="77777777" w:rsidR="005D1314" w:rsidRDefault="005D1314" w:rsidP="005D1314">
      <w:r>
        <w:t xml:space="preserve">        &lt;option&gt;Computer Science&lt;/option&gt;&lt;option&gt;Electronics&lt;/option&gt;&lt;option&gt;Mechanical&lt;/option&gt;&lt;option&gt;Mathematics&lt;/option&gt;</w:t>
      </w:r>
    </w:p>
    <w:p w14:paraId="3BFC9972" w14:textId="77777777" w:rsidR="005D1314" w:rsidRDefault="005D1314" w:rsidP="005D1314">
      <w:r>
        <w:t xml:space="preserve">      &lt;/select&gt;</w:t>
      </w:r>
    </w:p>
    <w:p w14:paraId="64977B43" w14:textId="77777777" w:rsidR="005D1314" w:rsidRDefault="005D1314" w:rsidP="005D1314">
      <w:r>
        <w:t xml:space="preserve">    &lt;/div&gt;</w:t>
      </w:r>
    </w:p>
    <w:p w14:paraId="226092CE" w14:textId="77777777" w:rsidR="005D1314" w:rsidRDefault="005D1314" w:rsidP="005D1314">
      <w:r>
        <w:t xml:space="preserve">    &lt;div class="modal-footer"&gt;</w:t>
      </w:r>
    </w:p>
    <w:p w14:paraId="6DECBE07" w14:textId="77777777" w:rsidR="005D1314" w:rsidRDefault="005D1314" w:rsidP="005D1314">
      <w:r>
        <w:t xml:space="preserve">      &lt;button class="btn-sm btn-outline" onclick="closeModal('addFacultyModal')"&gt;Cancel&lt;/button&gt;</w:t>
      </w:r>
    </w:p>
    <w:p w14:paraId="2E43008A" w14:textId="77777777" w:rsidR="005D1314" w:rsidRDefault="005D1314" w:rsidP="005D1314">
      <w:r>
        <w:t xml:space="preserve">      &lt;button class="btn-sm btn-blue" onclick="saveNewFaculty()"&gt;Add Faculty&lt;/button&gt;</w:t>
      </w:r>
    </w:p>
    <w:p w14:paraId="5B787A7C" w14:textId="77777777" w:rsidR="005D1314" w:rsidRDefault="005D1314" w:rsidP="005D1314">
      <w:r>
        <w:t xml:space="preserve">    &lt;/div&gt;</w:t>
      </w:r>
    </w:p>
    <w:p w14:paraId="37FFC469" w14:textId="77777777" w:rsidR="005D1314" w:rsidRDefault="005D1314" w:rsidP="005D1314">
      <w:r>
        <w:t xml:space="preserve">  &lt;/div&gt;</w:t>
      </w:r>
    </w:p>
    <w:p w14:paraId="6A1EB00E" w14:textId="77777777" w:rsidR="005D1314" w:rsidRDefault="005D1314" w:rsidP="005D1314">
      <w:r>
        <w:t>&lt;/div&gt;</w:t>
      </w:r>
    </w:p>
    <w:p w14:paraId="365506F7" w14:textId="77777777" w:rsidR="005D1314" w:rsidRDefault="005D1314" w:rsidP="005D1314"/>
    <w:p w14:paraId="76F91190" w14:textId="77777777" w:rsidR="005D1314" w:rsidRDefault="005D1314" w:rsidP="005D1314">
      <w:r>
        <w:t>&lt;script&gt;</w:t>
      </w:r>
    </w:p>
    <w:p w14:paraId="4C23A75D" w14:textId="77777777" w:rsidR="005D1314" w:rsidRDefault="005D1314" w:rsidP="005D1314">
      <w:r>
        <w:t>// ========= DATA STORE =========</w:t>
      </w:r>
    </w:p>
    <w:p w14:paraId="0ED883EA" w14:textId="77777777" w:rsidR="005D1314" w:rsidRDefault="005D1314" w:rsidP="005D1314">
      <w:r>
        <w:lastRenderedPageBreak/>
        <w:t>let state = {</w:t>
      </w:r>
    </w:p>
    <w:p w14:paraId="2349556B" w14:textId="77777777" w:rsidR="005D1314" w:rsidRDefault="005D1314" w:rsidP="005D1314">
      <w:r>
        <w:t xml:space="preserve">  currentRole: 'admin',</w:t>
      </w:r>
    </w:p>
    <w:p w14:paraId="4F5EA032" w14:textId="77777777" w:rsidR="005D1314" w:rsidRDefault="005D1314" w:rsidP="005D1314">
      <w:r>
        <w:t xml:space="preserve">  currentUser: null,</w:t>
      </w:r>
    </w:p>
    <w:p w14:paraId="7C346C16" w14:textId="77777777" w:rsidR="005D1314" w:rsidRDefault="005D1314" w:rsidP="005D1314">
      <w:r>
        <w:t xml:space="preserve">  users: [</w:t>
      </w:r>
    </w:p>
    <w:p w14:paraId="0223849A" w14:textId="77777777" w:rsidR="005D1314" w:rsidRDefault="005D1314" w:rsidP="005D1314">
      <w:r>
        <w:t xml:space="preserve">    { id:1, name:'Dr. Admin', email:'admin@edu.com', password:'admin123', role:'admin' },</w:t>
      </w:r>
    </w:p>
    <w:p w14:paraId="27A2BE1F" w14:textId="77777777" w:rsidR="005D1314" w:rsidRDefault="005D1314" w:rsidP="005D1314">
      <w:r>
        <w:t xml:space="preserve">    { id:2, name:'Prof. Ravi Kumar', email:'ravi@edu.com', password:'faculty123', role:'faculty', dept:'Computer Science', subject:'Data Structures' },</w:t>
      </w:r>
    </w:p>
    <w:p w14:paraId="29646B41" w14:textId="77777777" w:rsidR="005D1314" w:rsidRDefault="005D1314" w:rsidP="005D1314">
      <w:r>
        <w:t xml:space="preserve">    { id:3, name:'Prof. Meena Sharma', email:'meena@edu.com', password:'faculty123', role:'faculty', dept:'Mathematics', subject:'Engineering Maths' },</w:t>
      </w:r>
    </w:p>
    <w:p w14:paraId="0C736BBE" w14:textId="77777777" w:rsidR="005D1314" w:rsidRDefault="005D1314" w:rsidP="005D1314">
      <w:r>
        <w:t xml:space="preserve">    { id:4, name:'Arjun Reddy', email:'arjun@edu.com', password:'student123', role:'student', rollNo:'101', className:'CS-A' },</w:t>
      </w:r>
    </w:p>
    <w:p w14:paraId="42F9044E" w14:textId="77777777" w:rsidR="005D1314" w:rsidRDefault="005D1314" w:rsidP="005D1314">
      <w:r>
        <w:t xml:space="preserve">    { id:5, name:'Priya Nair', email:'priya@edu.com', password:'student123', role:'student', rollNo:'102', className:'CS-A' },</w:t>
      </w:r>
    </w:p>
    <w:p w14:paraId="66270B96" w14:textId="77777777" w:rsidR="005D1314" w:rsidRDefault="005D1314" w:rsidP="005D1314">
      <w:r>
        <w:t xml:space="preserve">    { id:6, name:'Karthik Rao', email:'karthik@edu.com', password:'student123', role:'student', rollNo:'103', className:'CS-A' },</w:t>
      </w:r>
    </w:p>
    <w:p w14:paraId="02F45EE0" w14:textId="77777777" w:rsidR="005D1314" w:rsidRDefault="005D1314" w:rsidP="005D1314">
      <w:r>
        <w:t xml:space="preserve">  ],</w:t>
      </w:r>
    </w:p>
    <w:p w14:paraId="73E861A2" w14:textId="77777777" w:rsidR="005D1314" w:rsidRDefault="005D1314" w:rsidP="005D1314">
      <w:r>
        <w:t xml:space="preserve">  students: [</w:t>
      </w:r>
    </w:p>
    <w:p w14:paraId="34F66EC7" w14:textId="77777777" w:rsidR="005D1314" w:rsidRDefault="005D1314" w:rsidP="005D1314">
      <w:r>
        <w:t xml:space="preserve">    { id:101, name:'Arjun Reddy', rollNo:'101', className:'CS-A', email:'arjun@edu.com', phone:'9876543210' },</w:t>
      </w:r>
    </w:p>
    <w:p w14:paraId="6D049A7D" w14:textId="77777777" w:rsidR="005D1314" w:rsidRDefault="005D1314" w:rsidP="005D1314">
      <w:r>
        <w:t xml:space="preserve">    { id:102, name:'Priya Nair', rollNo:'102', className:'CS-A', email:'priya@edu.com', phone:'9876543211' },</w:t>
      </w:r>
    </w:p>
    <w:p w14:paraId="64A79136" w14:textId="77777777" w:rsidR="005D1314" w:rsidRDefault="005D1314" w:rsidP="005D1314">
      <w:r>
        <w:t xml:space="preserve">    { id:103, name:'Karthik Rao', rollNo:'103', className:'CS-A', email:'karthik@edu.com', phone:'9876543212' },</w:t>
      </w:r>
    </w:p>
    <w:p w14:paraId="0B7AC2BA" w14:textId="77777777" w:rsidR="005D1314" w:rsidRDefault="005D1314" w:rsidP="005D1314">
      <w:r>
        <w:t xml:space="preserve">    { id:104, name:'Sneha Patel', rollNo:'104', className:'CS-A', email:'sneha@edu.com', phone:'9876543213' },</w:t>
      </w:r>
    </w:p>
    <w:p w14:paraId="7F8D0194" w14:textId="77777777" w:rsidR="005D1314" w:rsidRDefault="005D1314" w:rsidP="005D1314">
      <w:r>
        <w:t xml:space="preserve">    { id:105, name:'Rahul Verma', rollNo:'105', className:'CS-A', email:'rahul@edu.com', phone:'9876543214' },</w:t>
      </w:r>
    </w:p>
    <w:p w14:paraId="5F828AD1" w14:textId="77777777" w:rsidR="005D1314" w:rsidRDefault="005D1314" w:rsidP="005D1314">
      <w:r>
        <w:t xml:space="preserve">    { id:106, name:'Ananya Singh', rollNo:'106', className:'CS-B', email:'ananya@edu.com', phone:'9876543215' },</w:t>
      </w:r>
    </w:p>
    <w:p w14:paraId="2E145E1A" w14:textId="77777777" w:rsidR="005D1314" w:rsidRDefault="005D1314" w:rsidP="005D1314">
      <w:r>
        <w:t xml:space="preserve">    { id:107, name:'Vikram Das', rollNo:'107', className:'CS-B', email:'vikram@edu.com', phone:'9876543216' },</w:t>
      </w:r>
    </w:p>
    <w:p w14:paraId="5E6ACDAE" w14:textId="77777777" w:rsidR="005D1314" w:rsidRDefault="005D1314" w:rsidP="005D1314">
      <w:r>
        <w:t xml:space="preserve">    { id:108, name:'Divya Menon', rollNo:'108', className:'ECE-A', email:'divya@edu.com', phone:'9876543217' },</w:t>
      </w:r>
    </w:p>
    <w:p w14:paraId="42617BEE" w14:textId="77777777" w:rsidR="005D1314" w:rsidRDefault="005D1314" w:rsidP="005D1314">
      <w:r>
        <w:t xml:space="preserve">    { id:109, name:'Suresh Kumar', rollNo:'109', className:'ECE-A', email:'suresh@edu.com', phone:'9876543218' },</w:t>
      </w:r>
    </w:p>
    <w:p w14:paraId="30DC2CA2" w14:textId="77777777" w:rsidR="005D1314" w:rsidRDefault="005D1314" w:rsidP="005D1314">
      <w:r>
        <w:t xml:space="preserve">    { id:110, name:'Lakshmi Iyer', rollNo:'110', className:'ME-A', email:'lakshmi@edu.com', phone:'9876543219' },</w:t>
      </w:r>
    </w:p>
    <w:p w14:paraId="09A90E28" w14:textId="77777777" w:rsidR="005D1314" w:rsidRDefault="005D1314" w:rsidP="005D1314">
      <w:r>
        <w:t xml:space="preserve">  ],</w:t>
      </w:r>
    </w:p>
    <w:p w14:paraId="3590DD10" w14:textId="77777777" w:rsidR="005D1314" w:rsidRDefault="005D1314" w:rsidP="005D1314">
      <w:r>
        <w:t xml:space="preserve">  faculties: [</w:t>
      </w:r>
    </w:p>
    <w:p w14:paraId="117D8210" w14:textId="77777777" w:rsidR="005D1314" w:rsidRDefault="005D1314" w:rsidP="005D1314">
      <w:r>
        <w:t xml:space="preserve">    { id:1, name:'Prof. Ravi Kumar', email:'ravi@edu.com', dept:'Computer Science', subject:'Data Structures' },</w:t>
      </w:r>
    </w:p>
    <w:p w14:paraId="16F34BB9" w14:textId="77777777" w:rsidR="005D1314" w:rsidRDefault="005D1314" w:rsidP="005D1314">
      <w:r>
        <w:t xml:space="preserve">    { id:2, name:'Prof. Meena Sharma', email:'meena@edu.com', dept:'Mathematics', subject:'Engineering Maths' },</w:t>
      </w:r>
    </w:p>
    <w:p w14:paraId="0EACBC9F" w14:textId="77777777" w:rsidR="005D1314" w:rsidRDefault="005D1314" w:rsidP="005D1314">
      <w:r>
        <w:t xml:space="preserve">    { id:3, name:'Dr. Sunil Reddy', email:'sunil@edu.com', dept:'Electronics', subject:'Digital Circuits' },</w:t>
      </w:r>
    </w:p>
    <w:p w14:paraId="13CCCD05" w14:textId="77777777" w:rsidR="005D1314" w:rsidRDefault="005D1314" w:rsidP="005D1314">
      <w:r>
        <w:t xml:space="preserve">  ],</w:t>
      </w:r>
    </w:p>
    <w:p w14:paraId="32E20791" w14:textId="77777777" w:rsidR="005D1314" w:rsidRDefault="005D1314" w:rsidP="005D1314">
      <w:r>
        <w:t xml:space="preserve">  attendanceRecords: {},</w:t>
      </w:r>
    </w:p>
    <w:p w14:paraId="24491BD8" w14:textId="77777777" w:rsidR="005D1314" w:rsidRDefault="005D1314" w:rsidP="005D1314">
      <w:r>
        <w:t xml:space="preserve">  subjects: ['Data Structures','DBMS','OS','Computer Networks','Eng. Maths','Digital Electronics','Physics','English'],</w:t>
      </w:r>
    </w:p>
    <w:p w14:paraId="23BE02F7" w14:textId="77777777" w:rsidR="005D1314" w:rsidRDefault="005D1314" w:rsidP="005D1314">
      <w:r>
        <w:lastRenderedPageBreak/>
        <w:t xml:space="preserve">  classes: ['CS-A','CS-B','ECE-A','ME-A'],</w:t>
      </w:r>
    </w:p>
    <w:p w14:paraId="4B847ADF" w14:textId="77777777" w:rsidR="005D1314" w:rsidRDefault="005D1314" w:rsidP="005D1314">
      <w:r>
        <w:t xml:space="preserve">  periods: ['Period 1','Period 2','Period 3','Period 4','Period 5','Period 6','Period 7','Period 8'],</w:t>
      </w:r>
    </w:p>
    <w:p w14:paraId="346A9F3E" w14:textId="77777777" w:rsidR="005D1314" w:rsidRDefault="005D1314" w:rsidP="005D1314">
      <w:r>
        <w:t xml:space="preserve">  currentAttendance: {},</w:t>
      </w:r>
    </w:p>
    <w:p w14:paraId="796BEC61" w14:textId="77777777" w:rsidR="005D1314" w:rsidRDefault="005D1314" w:rsidP="005D1314">
      <w:r>
        <w:t>};</w:t>
      </w:r>
    </w:p>
    <w:p w14:paraId="3C5843CB" w14:textId="77777777" w:rsidR="005D1314" w:rsidRDefault="005D1314" w:rsidP="005D1314"/>
    <w:p w14:paraId="212D94A5" w14:textId="77777777" w:rsidR="005D1314" w:rsidRDefault="005D1314" w:rsidP="005D1314">
      <w:r>
        <w:t>// ========= AUTH =========</w:t>
      </w:r>
    </w:p>
    <w:p w14:paraId="6CAC45DF" w14:textId="77777777" w:rsidR="005D1314" w:rsidRDefault="005D1314" w:rsidP="005D1314">
      <w:r>
        <w:t>let selectedRole = 'admin';</w:t>
      </w:r>
    </w:p>
    <w:p w14:paraId="2801643D" w14:textId="77777777" w:rsidR="005D1314" w:rsidRDefault="005D1314" w:rsidP="005D1314">
      <w:r>
        <w:t>function selectRole(el, role) {</w:t>
      </w:r>
    </w:p>
    <w:p w14:paraId="586F451C" w14:textId="77777777" w:rsidR="005D1314" w:rsidRDefault="005D1314" w:rsidP="005D1314">
      <w:r>
        <w:t xml:space="preserve">  selectedRole = role;</w:t>
      </w:r>
    </w:p>
    <w:p w14:paraId="3FBB31EB" w14:textId="77777777" w:rsidR="005D1314" w:rsidRDefault="005D1314" w:rsidP="005D1314">
      <w:r>
        <w:t xml:space="preserve">  document.querySelectorAll('.role-tab').forEach(t =&gt; t.classList.remove('active'));</w:t>
      </w:r>
    </w:p>
    <w:p w14:paraId="0B76C9AF" w14:textId="77777777" w:rsidR="005D1314" w:rsidRDefault="005D1314" w:rsidP="005D1314">
      <w:r>
        <w:t xml:space="preserve">  el.classList.add('active');</w:t>
      </w:r>
    </w:p>
    <w:p w14:paraId="6723F2B9" w14:textId="77777777" w:rsidR="005D1314" w:rsidRDefault="005D1314" w:rsidP="005D1314">
      <w:r>
        <w:t>}</w:t>
      </w:r>
    </w:p>
    <w:p w14:paraId="69238D3A" w14:textId="77777777" w:rsidR="005D1314" w:rsidRDefault="005D1314" w:rsidP="005D1314">
      <w:r>
        <w:t>function showAlert(msg, type='error') {</w:t>
      </w:r>
    </w:p>
    <w:p w14:paraId="13EDEB1A" w14:textId="77777777" w:rsidR="005D1314" w:rsidRDefault="005D1314" w:rsidP="005D1314">
      <w:r>
        <w:t xml:space="preserve">  const b = document.getElementById('alertBox');</w:t>
      </w:r>
    </w:p>
    <w:p w14:paraId="2960EFAE" w14:textId="77777777" w:rsidR="005D1314" w:rsidRDefault="005D1314" w:rsidP="005D1314">
      <w:r>
        <w:t xml:space="preserve">  b.innerHTML = `&lt;div class="alert alert-${type}"&gt;${msg}&lt;/div&gt;`;</w:t>
      </w:r>
    </w:p>
    <w:p w14:paraId="06D7B8A3" w14:textId="77777777" w:rsidR="005D1314" w:rsidRDefault="005D1314" w:rsidP="005D1314">
      <w:r>
        <w:t xml:space="preserve">  setTimeout(() =&gt; b.innerHTML = '', 3000);</w:t>
      </w:r>
    </w:p>
    <w:p w14:paraId="1CD2F133" w14:textId="77777777" w:rsidR="005D1314" w:rsidRDefault="005D1314" w:rsidP="005D1314">
      <w:r>
        <w:t>}</w:t>
      </w:r>
    </w:p>
    <w:p w14:paraId="637BFCE7" w14:textId="77777777" w:rsidR="005D1314" w:rsidRDefault="005D1314" w:rsidP="005D1314">
      <w:r>
        <w:t>function showRegister() {</w:t>
      </w:r>
    </w:p>
    <w:p w14:paraId="26A21FC8" w14:textId="77777777" w:rsidR="005D1314" w:rsidRDefault="005D1314" w:rsidP="005D1314">
      <w:r>
        <w:t xml:space="preserve">  document.getElementById('loginForm').style.display = 'none';</w:t>
      </w:r>
    </w:p>
    <w:p w14:paraId="34AA0AC8" w14:textId="77777777" w:rsidR="005D1314" w:rsidRDefault="005D1314" w:rsidP="005D1314">
      <w:r>
        <w:t xml:space="preserve">  document.getElementById('registerForm').style.display = 'block';</w:t>
      </w:r>
    </w:p>
    <w:p w14:paraId="7A6C6D4D" w14:textId="77777777" w:rsidR="005D1314" w:rsidRDefault="005D1314" w:rsidP="005D1314">
      <w:r>
        <w:t xml:space="preserve">  document.getElementById('regRole').addEventListener('change', function() {</w:t>
      </w:r>
    </w:p>
    <w:p w14:paraId="2CAA0A3A" w14:textId="77777777" w:rsidR="005D1314" w:rsidRDefault="005D1314" w:rsidP="005D1314">
      <w:r>
        <w:t xml:space="preserve">    document.getElementById('regClassGroup').style.display = this.value === 'student' ? 'block' : 'none';</w:t>
      </w:r>
    </w:p>
    <w:p w14:paraId="1257123D" w14:textId="77777777" w:rsidR="005D1314" w:rsidRDefault="005D1314" w:rsidP="005D1314">
      <w:r>
        <w:t xml:space="preserve">  });</w:t>
      </w:r>
    </w:p>
    <w:p w14:paraId="3163665C" w14:textId="77777777" w:rsidR="005D1314" w:rsidRDefault="005D1314" w:rsidP="005D1314">
      <w:r>
        <w:t>}</w:t>
      </w:r>
    </w:p>
    <w:p w14:paraId="4D5A93BD" w14:textId="77777777" w:rsidR="005D1314" w:rsidRDefault="005D1314" w:rsidP="005D1314">
      <w:r>
        <w:t>function showLogin() {</w:t>
      </w:r>
    </w:p>
    <w:p w14:paraId="26E29BF8" w14:textId="77777777" w:rsidR="005D1314" w:rsidRDefault="005D1314" w:rsidP="005D1314">
      <w:r>
        <w:t xml:space="preserve">  document.getElementById('loginForm').style.display = 'block';</w:t>
      </w:r>
    </w:p>
    <w:p w14:paraId="5E86388E" w14:textId="77777777" w:rsidR="005D1314" w:rsidRDefault="005D1314" w:rsidP="005D1314">
      <w:r>
        <w:t xml:space="preserve">  document.getElementById('registerForm').style.display = 'none';</w:t>
      </w:r>
    </w:p>
    <w:p w14:paraId="5E349A04" w14:textId="77777777" w:rsidR="005D1314" w:rsidRDefault="005D1314" w:rsidP="005D1314">
      <w:r>
        <w:t>}</w:t>
      </w:r>
    </w:p>
    <w:p w14:paraId="23058404" w14:textId="77777777" w:rsidR="005D1314" w:rsidRDefault="005D1314" w:rsidP="005D1314">
      <w:r>
        <w:t>function handleLogin() {</w:t>
      </w:r>
    </w:p>
    <w:p w14:paraId="25A64AE5" w14:textId="77777777" w:rsidR="005D1314" w:rsidRDefault="005D1314" w:rsidP="005D1314">
      <w:r>
        <w:t xml:space="preserve">  const email = document.getElementById('loginEmail').value.trim();</w:t>
      </w:r>
    </w:p>
    <w:p w14:paraId="77940AEE" w14:textId="77777777" w:rsidR="005D1314" w:rsidRDefault="005D1314" w:rsidP="005D1314">
      <w:r>
        <w:t xml:space="preserve">  const pass = document.getElementById('loginPassword').value;</w:t>
      </w:r>
    </w:p>
    <w:p w14:paraId="05744134" w14:textId="77777777" w:rsidR="005D1314" w:rsidRDefault="005D1314" w:rsidP="005D1314">
      <w:r>
        <w:t xml:space="preserve">  if (!email||!pass) { showAlert('Please fill in all fields'); return; }</w:t>
      </w:r>
    </w:p>
    <w:p w14:paraId="57F61B5D" w14:textId="77777777" w:rsidR="005D1314" w:rsidRDefault="005D1314" w:rsidP="005D1314">
      <w:r>
        <w:t xml:space="preserve">  const user = state.users.find(u =&gt; u.email===email &amp;&amp; u.password===pass &amp;&amp; u.role===selectedRole);</w:t>
      </w:r>
    </w:p>
    <w:p w14:paraId="1784B6D3" w14:textId="77777777" w:rsidR="005D1314" w:rsidRDefault="005D1314" w:rsidP="005D1314">
      <w:r>
        <w:t xml:space="preserve">  if (!user) { showAlert('Invalid credentials or role mismatch'); return; }</w:t>
      </w:r>
    </w:p>
    <w:p w14:paraId="59666FAD" w14:textId="77777777" w:rsidR="005D1314" w:rsidRDefault="005D1314" w:rsidP="005D1314">
      <w:r>
        <w:t xml:space="preserve">  state.currentUser = user;</w:t>
      </w:r>
    </w:p>
    <w:p w14:paraId="49D73470" w14:textId="77777777" w:rsidR="005D1314" w:rsidRDefault="005D1314" w:rsidP="005D1314">
      <w:r>
        <w:t xml:space="preserve">  launchApp(user.role);</w:t>
      </w:r>
    </w:p>
    <w:p w14:paraId="60037870" w14:textId="77777777" w:rsidR="005D1314" w:rsidRDefault="005D1314" w:rsidP="005D1314">
      <w:r>
        <w:t>}</w:t>
      </w:r>
    </w:p>
    <w:p w14:paraId="00305308" w14:textId="77777777" w:rsidR="005D1314" w:rsidRDefault="005D1314" w:rsidP="005D1314">
      <w:r>
        <w:t>function handleRegister() {</w:t>
      </w:r>
    </w:p>
    <w:p w14:paraId="58EE146D" w14:textId="77777777" w:rsidR="005D1314" w:rsidRDefault="005D1314" w:rsidP="005D1314">
      <w:r>
        <w:t xml:space="preserve">  const name = document.getElementById('regName').value.trim();</w:t>
      </w:r>
    </w:p>
    <w:p w14:paraId="40926E1E" w14:textId="77777777" w:rsidR="005D1314" w:rsidRDefault="005D1314" w:rsidP="005D1314">
      <w:r>
        <w:t xml:space="preserve">  const email = document.getElementById('regEmail').value.trim();</w:t>
      </w:r>
    </w:p>
    <w:p w14:paraId="4C9758ED" w14:textId="77777777" w:rsidR="005D1314" w:rsidRDefault="005D1314" w:rsidP="005D1314">
      <w:r>
        <w:t xml:space="preserve">  const role = document.getElementById('regRole').value;</w:t>
      </w:r>
    </w:p>
    <w:p w14:paraId="653B68BE" w14:textId="77777777" w:rsidR="005D1314" w:rsidRDefault="005D1314" w:rsidP="005D1314">
      <w:r>
        <w:t xml:space="preserve">  const pass = document.getElementById('regPassword').value;</w:t>
      </w:r>
    </w:p>
    <w:p w14:paraId="332E2966" w14:textId="77777777" w:rsidR="005D1314" w:rsidRDefault="005D1314" w:rsidP="005D1314">
      <w:r>
        <w:t xml:space="preserve">  if (!name||!email||!pass) { showAlert('Please fill all fields'); return; }</w:t>
      </w:r>
    </w:p>
    <w:p w14:paraId="0CF708DF" w14:textId="77777777" w:rsidR="005D1314" w:rsidRDefault="005D1314" w:rsidP="005D1314">
      <w:r>
        <w:t xml:space="preserve">  if (state.users.find(u=&gt;u.email===email)) { showAlert('Email already registered'); return; }</w:t>
      </w:r>
    </w:p>
    <w:p w14:paraId="7C1C0C2E" w14:textId="77777777" w:rsidR="005D1314" w:rsidRDefault="005D1314" w:rsidP="005D1314">
      <w:r>
        <w:t xml:space="preserve">  const newUser = { id: Date.now(), name, email, password:pass, role };</w:t>
      </w:r>
    </w:p>
    <w:p w14:paraId="5B0C3140" w14:textId="77777777" w:rsidR="005D1314" w:rsidRDefault="005D1314" w:rsidP="005D1314">
      <w:r>
        <w:t xml:space="preserve">  if (role==='student') {</w:t>
      </w:r>
    </w:p>
    <w:p w14:paraId="7DCA5DDB" w14:textId="77777777" w:rsidR="005D1314" w:rsidRDefault="005D1314" w:rsidP="005D1314">
      <w:r>
        <w:t xml:space="preserve">    newUser.rollNo = document.getElementById('regClass').value || '000';</w:t>
      </w:r>
    </w:p>
    <w:p w14:paraId="577F9331" w14:textId="77777777" w:rsidR="005D1314" w:rsidRDefault="005D1314" w:rsidP="005D1314">
      <w:r>
        <w:t xml:space="preserve">    newUser.className = 'CS-A';</w:t>
      </w:r>
    </w:p>
    <w:p w14:paraId="543EA9B9" w14:textId="77777777" w:rsidR="005D1314" w:rsidRDefault="005D1314" w:rsidP="005D1314">
      <w:r>
        <w:lastRenderedPageBreak/>
        <w:t xml:space="preserve">    state.students.push({ id:Date.now(), name, rollNo:newUser.rollNo, className:'CS-A', email, phone:'' });</w:t>
      </w:r>
    </w:p>
    <w:p w14:paraId="0301FFC5" w14:textId="77777777" w:rsidR="005D1314" w:rsidRDefault="005D1314" w:rsidP="005D1314">
      <w:r>
        <w:t xml:space="preserve">  }</w:t>
      </w:r>
    </w:p>
    <w:p w14:paraId="7EBDC8B5" w14:textId="77777777" w:rsidR="005D1314" w:rsidRDefault="005D1314" w:rsidP="005D1314">
      <w:r>
        <w:t xml:space="preserve">  state.users.push(newUser);</w:t>
      </w:r>
    </w:p>
    <w:p w14:paraId="51C9C509" w14:textId="77777777" w:rsidR="005D1314" w:rsidRDefault="005D1314" w:rsidP="005D1314">
      <w:r>
        <w:t xml:space="preserve">  showAlert(`Account created! You can now sign in as ${role}.`, 'success');</w:t>
      </w:r>
    </w:p>
    <w:p w14:paraId="4498CFCC" w14:textId="77777777" w:rsidR="005D1314" w:rsidRDefault="005D1314" w:rsidP="005D1314">
      <w:r>
        <w:t xml:space="preserve">  setTimeout(showLogin, 1500);</w:t>
      </w:r>
    </w:p>
    <w:p w14:paraId="3568A3AB" w14:textId="77777777" w:rsidR="005D1314" w:rsidRDefault="005D1314" w:rsidP="005D1314">
      <w:r>
        <w:t>}</w:t>
      </w:r>
    </w:p>
    <w:p w14:paraId="0A5BB9CE" w14:textId="77777777" w:rsidR="005D1314" w:rsidRDefault="005D1314" w:rsidP="005D1314">
      <w:r>
        <w:t>function handleLogout() {</w:t>
      </w:r>
    </w:p>
    <w:p w14:paraId="7BF3CFC6" w14:textId="77777777" w:rsidR="005D1314" w:rsidRDefault="005D1314" w:rsidP="005D1314">
      <w:r>
        <w:t xml:space="preserve">  state.currentUser = null;</w:t>
      </w:r>
    </w:p>
    <w:p w14:paraId="5376EB1F" w14:textId="77777777" w:rsidR="005D1314" w:rsidRDefault="005D1314" w:rsidP="005D1314">
      <w:r>
        <w:t xml:space="preserve">  document.getElementById('appWrap').classList.remove('active');</w:t>
      </w:r>
    </w:p>
    <w:p w14:paraId="1426D869" w14:textId="77777777" w:rsidR="005D1314" w:rsidRDefault="005D1314" w:rsidP="005D1314">
      <w:r>
        <w:t xml:space="preserve">  document.getElementById('authWrap').style.display = 'flex';</w:t>
      </w:r>
    </w:p>
    <w:p w14:paraId="3148E6F2" w14:textId="77777777" w:rsidR="005D1314" w:rsidRDefault="005D1314" w:rsidP="005D1314">
      <w:r>
        <w:t xml:space="preserve">  document.getElementById('loginEmail').value = '';</w:t>
      </w:r>
    </w:p>
    <w:p w14:paraId="54D0B199" w14:textId="77777777" w:rsidR="005D1314" w:rsidRDefault="005D1314" w:rsidP="005D1314">
      <w:r>
        <w:t xml:space="preserve">  document.getElementById('loginPassword').value = '';</w:t>
      </w:r>
    </w:p>
    <w:p w14:paraId="653A12B2" w14:textId="77777777" w:rsidR="005D1314" w:rsidRDefault="005D1314" w:rsidP="005D1314">
      <w:r>
        <w:t>}</w:t>
      </w:r>
    </w:p>
    <w:p w14:paraId="7FEC27E1" w14:textId="77777777" w:rsidR="005D1314" w:rsidRDefault="005D1314" w:rsidP="005D1314"/>
    <w:p w14:paraId="21C2CE30" w14:textId="77777777" w:rsidR="005D1314" w:rsidRDefault="005D1314" w:rsidP="005D1314">
      <w:r>
        <w:t>// ========= APP LAUNCH =========</w:t>
      </w:r>
    </w:p>
    <w:p w14:paraId="496CCD32" w14:textId="77777777" w:rsidR="005D1314" w:rsidRDefault="005D1314" w:rsidP="005D1314">
      <w:r>
        <w:t>function launchApp(role) {</w:t>
      </w:r>
    </w:p>
    <w:p w14:paraId="6E08D51F" w14:textId="77777777" w:rsidR="005D1314" w:rsidRDefault="005D1314" w:rsidP="005D1314">
      <w:r>
        <w:t xml:space="preserve">  document.getElementById('authWrap').style.display = 'none';</w:t>
      </w:r>
    </w:p>
    <w:p w14:paraId="63E4FDEC" w14:textId="77777777" w:rsidR="005D1314" w:rsidRDefault="005D1314" w:rsidP="005D1314">
      <w:r>
        <w:t xml:space="preserve">  document.getElementById('appWrap').classList.add('active');</w:t>
      </w:r>
    </w:p>
    <w:p w14:paraId="62EE23B8" w14:textId="77777777" w:rsidR="005D1314" w:rsidRDefault="005D1314" w:rsidP="005D1314">
      <w:r>
        <w:t xml:space="preserve">  const u = state.currentUser;</w:t>
      </w:r>
    </w:p>
    <w:p w14:paraId="64DD33A4" w14:textId="77777777" w:rsidR="005D1314" w:rsidRDefault="005D1314" w:rsidP="005D1314">
      <w:r>
        <w:t xml:space="preserve">  const initial = u.name.split(' ').map(w=&gt;w[0]).join('').slice(0,2).toUpperCase();</w:t>
      </w:r>
    </w:p>
    <w:p w14:paraId="151306B4" w14:textId="77777777" w:rsidR="005D1314" w:rsidRDefault="005D1314" w:rsidP="005D1314">
      <w:r>
        <w:t xml:space="preserve">  const colors = { admin:'#7c3aed', faculty:'#0284c7', student:'#059669' };</w:t>
      </w:r>
    </w:p>
    <w:p w14:paraId="15F4DEFE" w14:textId="77777777" w:rsidR="005D1314" w:rsidRDefault="005D1314" w:rsidP="005D1314">
      <w:r>
        <w:t xml:space="preserve">  document.getElementById('sidebarAvatar').textContent = initial;</w:t>
      </w:r>
    </w:p>
    <w:p w14:paraId="6E1B6134" w14:textId="77777777" w:rsidR="005D1314" w:rsidRDefault="005D1314" w:rsidP="005D1314">
      <w:r>
        <w:t xml:space="preserve">  document.getElementById('sidebarAvatar').style.background = colors[role]||'#2563eb';</w:t>
      </w:r>
    </w:p>
    <w:p w14:paraId="2B6D0B2B" w14:textId="77777777" w:rsidR="005D1314" w:rsidRDefault="005D1314" w:rsidP="005D1314">
      <w:r>
        <w:t xml:space="preserve">  document.getElementById('sidebarName').textContent = u.name;</w:t>
      </w:r>
    </w:p>
    <w:p w14:paraId="11522D17" w14:textId="77777777" w:rsidR="005D1314" w:rsidRDefault="005D1314" w:rsidP="005D1314">
      <w:r>
        <w:t xml:space="preserve">  document.getElementById('sidebarRole').textContent = role.charAt(0).toUpperCase()+role.slice(1);</w:t>
      </w:r>
    </w:p>
    <w:p w14:paraId="1898953D" w14:textId="77777777" w:rsidR="005D1314" w:rsidRDefault="005D1314" w:rsidP="005D1314">
      <w:r>
        <w:t xml:space="preserve">  buildNav(role);</w:t>
      </w:r>
    </w:p>
    <w:p w14:paraId="30A1FC62" w14:textId="77777777" w:rsidR="005D1314" w:rsidRDefault="005D1314" w:rsidP="005D1314">
      <w:r>
        <w:t xml:space="preserve">  buildContent(role);</w:t>
      </w:r>
    </w:p>
    <w:p w14:paraId="515C106B" w14:textId="77777777" w:rsidR="005D1314" w:rsidRDefault="005D1314" w:rsidP="005D1314">
      <w:r>
        <w:t>}</w:t>
      </w:r>
    </w:p>
    <w:p w14:paraId="53EECA63" w14:textId="77777777" w:rsidR="005D1314" w:rsidRDefault="005D1314" w:rsidP="005D1314"/>
    <w:p w14:paraId="0AD718ED" w14:textId="77777777" w:rsidR="005D1314" w:rsidRDefault="005D1314" w:rsidP="005D1314">
      <w:r>
        <w:t>// ========= NAVIGATION =========</w:t>
      </w:r>
    </w:p>
    <w:p w14:paraId="78E3F138" w14:textId="77777777" w:rsidR="005D1314" w:rsidRDefault="005D1314" w:rsidP="005D1314">
      <w:r>
        <w:t>const navItems = {</w:t>
      </w:r>
    </w:p>
    <w:p w14:paraId="5BA9E93A" w14:textId="77777777" w:rsidR="005D1314" w:rsidRDefault="005D1314" w:rsidP="005D1314">
      <w:r>
        <w:t xml:space="preserve">  admin: [</w:t>
      </w:r>
    </w:p>
    <w:p w14:paraId="206547E3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📊</w:t>
      </w:r>
      <w:r>
        <w:t>', label:'Dashboard', id:'dashboard' },</w:t>
      </w:r>
    </w:p>
    <w:p w14:paraId="6883A5EE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👥</w:t>
      </w:r>
      <w:r>
        <w:t>', label:'Students', id:'students' },</w:t>
      </w:r>
    </w:p>
    <w:p w14:paraId="1D818CD4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>', label:'Faculty', id:'faculty' },</w:t>
      </w:r>
    </w:p>
    <w:p w14:paraId="0E04740A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📋</w:t>
      </w:r>
      <w:r>
        <w:t>', label:'Attendance Records', id:'records' },</w:t>
      </w:r>
    </w:p>
    <w:p w14:paraId="5BE460FF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📈</w:t>
      </w:r>
      <w:r>
        <w:t>', label:'Reports', id:'reports' },</w:t>
      </w:r>
    </w:p>
    <w:p w14:paraId="636A0DC5" w14:textId="77777777" w:rsidR="005D1314" w:rsidRDefault="005D1314" w:rsidP="005D1314">
      <w:r>
        <w:t xml:space="preserve">  ],</w:t>
      </w:r>
    </w:p>
    <w:p w14:paraId="769F376C" w14:textId="77777777" w:rsidR="005D1314" w:rsidRDefault="005D1314" w:rsidP="005D1314">
      <w:r>
        <w:t xml:space="preserve">  faculty: [</w:t>
      </w:r>
    </w:p>
    <w:p w14:paraId="551E29E9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📊</w:t>
      </w:r>
      <w:r>
        <w:t>', label:'Dashboard', id:'dashboard' },</w:t>
      </w:r>
    </w:p>
    <w:p w14:paraId="013ABD45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✅</w:t>
      </w:r>
      <w:r>
        <w:t>', label:'Mark Attendance', id:'markatt' },</w:t>
      </w:r>
    </w:p>
    <w:p w14:paraId="457BA994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📋</w:t>
      </w:r>
      <w:r>
        <w:t>', label:'My Records', id:'records' },</w:t>
      </w:r>
    </w:p>
    <w:p w14:paraId="34255E5F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📈</w:t>
      </w:r>
      <w:r>
        <w:t>', label:'Class Report', id:'reports' },</w:t>
      </w:r>
    </w:p>
    <w:p w14:paraId="18A22C05" w14:textId="77777777" w:rsidR="005D1314" w:rsidRDefault="005D1314" w:rsidP="005D1314">
      <w:r>
        <w:t xml:space="preserve">  ],</w:t>
      </w:r>
    </w:p>
    <w:p w14:paraId="207F7690" w14:textId="77777777" w:rsidR="005D1314" w:rsidRDefault="005D1314" w:rsidP="005D1314">
      <w:r>
        <w:t xml:space="preserve">  student: [</w:t>
      </w:r>
    </w:p>
    <w:p w14:paraId="54F4355F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📊</w:t>
      </w:r>
      <w:r>
        <w:t>', label:'Dashboard', id:'dashboard' },</w:t>
      </w:r>
    </w:p>
    <w:p w14:paraId="37B06D28" w14:textId="77777777" w:rsidR="005D1314" w:rsidRDefault="005D1314" w:rsidP="005D1314">
      <w:r>
        <w:lastRenderedPageBreak/>
        <w:t xml:space="preserve">    { icon:'</w:t>
      </w:r>
      <w:r>
        <w:rPr>
          <w:rFonts w:ascii="Segoe UI Emoji" w:hAnsi="Segoe UI Emoji" w:cs="Segoe UI Emoji"/>
        </w:rPr>
        <w:t>📋</w:t>
      </w:r>
      <w:r>
        <w:t>', label:'My Attendance', id:'myatt' },</w:t>
      </w:r>
    </w:p>
    <w:p w14:paraId="065863BD" w14:textId="77777777" w:rsidR="005D1314" w:rsidRDefault="005D1314" w:rsidP="005D1314">
      <w:r>
        <w:t xml:space="preserve">    { icon:'</w:t>
      </w:r>
      <w:r>
        <w:rPr>
          <w:rFonts w:ascii="Segoe UI Emoji" w:hAnsi="Segoe UI Emoji" w:cs="Segoe UI Emoji"/>
        </w:rPr>
        <w:t>📈</w:t>
      </w:r>
      <w:r>
        <w:t>', label:'My Report', id:'reports' },</w:t>
      </w:r>
    </w:p>
    <w:p w14:paraId="07F6F2BA" w14:textId="77777777" w:rsidR="005D1314" w:rsidRDefault="005D1314" w:rsidP="005D1314">
      <w:r>
        <w:t xml:space="preserve">  ],</w:t>
      </w:r>
    </w:p>
    <w:p w14:paraId="27CA6B5D" w14:textId="77777777" w:rsidR="005D1314" w:rsidRDefault="005D1314" w:rsidP="005D1314">
      <w:r>
        <w:t>};</w:t>
      </w:r>
    </w:p>
    <w:p w14:paraId="1B85A58E" w14:textId="77777777" w:rsidR="005D1314" w:rsidRDefault="005D1314" w:rsidP="005D1314">
      <w:r>
        <w:t>function buildNav(role) {</w:t>
      </w:r>
    </w:p>
    <w:p w14:paraId="712CF919" w14:textId="77777777" w:rsidR="005D1314" w:rsidRDefault="005D1314" w:rsidP="005D1314">
      <w:r>
        <w:t xml:space="preserve">  const nav = document.getElementById('sidebarNav');</w:t>
      </w:r>
    </w:p>
    <w:p w14:paraId="655D1CFB" w14:textId="77777777" w:rsidR="005D1314" w:rsidRDefault="005D1314" w:rsidP="005D1314">
      <w:r>
        <w:t xml:space="preserve">  nav.innerHTML = '&lt;div class="nav-label"&gt;Main Menu&lt;/div&gt;';</w:t>
      </w:r>
    </w:p>
    <w:p w14:paraId="402DAE69" w14:textId="77777777" w:rsidR="005D1314" w:rsidRDefault="005D1314" w:rsidP="005D1314">
      <w:r>
        <w:t xml:space="preserve">  navItems[role].forEach((item,i) =&gt; {</w:t>
      </w:r>
    </w:p>
    <w:p w14:paraId="3388DB32" w14:textId="77777777" w:rsidR="005D1314" w:rsidRDefault="005D1314" w:rsidP="005D1314">
      <w:r>
        <w:t xml:space="preserve">    nav.innerHTML += `&lt;div class="nav-item ${i===0?'active':''}" onclick="navigate('${item.id}',this)"&gt;</w:t>
      </w:r>
    </w:p>
    <w:p w14:paraId="244DD9F8" w14:textId="77777777" w:rsidR="005D1314" w:rsidRDefault="005D1314" w:rsidP="005D1314">
      <w:r>
        <w:t xml:space="preserve">      &lt;span class="nav-icon"&gt;${item.icon}&lt;/span&gt;${item.label}</w:t>
      </w:r>
    </w:p>
    <w:p w14:paraId="59AFB989" w14:textId="77777777" w:rsidR="005D1314" w:rsidRDefault="005D1314" w:rsidP="005D1314">
      <w:r>
        <w:t xml:space="preserve">    &lt;/div&gt;`;</w:t>
      </w:r>
    </w:p>
    <w:p w14:paraId="456DB0AF" w14:textId="77777777" w:rsidR="005D1314" w:rsidRDefault="005D1314" w:rsidP="005D1314">
      <w:r>
        <w:t xml:space="preserve">  });</w:t>
      </w:r>
    </w:p>
    <w:p w14:paraId="1C200357" w14:textId="77777777" w:rsidR="005D1314" w:rsidRDefault="005D1314" w:rsidP="005D1314">
      <w:r>
        <w:t>}</w:t>
      </w:r>
    </w:p>
    <w:p w14:paraId="132CEB50" w14:textId="77777777" w:rsidR="005D1314" w:rsidRDefault="005D1314" w:rsidP="005D1314">
      <w:r>
        <w:t>function navigate(id, el) {</w:t>
      </w:r>
    </w:p>
    <w:p w14:paraId="3D4C1336" w14:textId="77777777" w:rsidR="005D1314" w:rsidRDefault="005D1314" w:rsidP="005D1314">
      <w:r>
        <w:t xml:space="preserve">  document.querySelectorAll('.nav-item').forEach(n=&gt;n.classList.remove('active'));</w:t>
      </w:r>
    </w:p>
    <w:p w14:paraId="2A89CC78" w14:textId="77777777" w:rsidR="005D1314" w:rsidRDefault="005D1314" w:rsidP="005D1314">
      <w:r>
        <w:t xml:space="preserve">  el.classList.add('active');</w:t>
      </w:r>
    </w:p>
    <w:p w14:paraId="0375E6DF" w14:textId="77777777" w:rsidR="005D1314" w:rsidRDefault="005D1314" w:rsidP="005D1314">
      <w:r>
        <w:t xml:space="preserve">  document.querySelectorAll('.section').forEach(s=&gt;s.classList.remove('active'));</w:t>
      </w:r>
    </w:p>
    <w:p w14:paraId="5D26B33B" w14:textId="77777777" w:rsidR="005D1314" w:rsidRDefault="005D1314" w:rsidP="005D1314">
      <w:r>
        <w:t xml:space="preserve">  const sec = document.getElementById('sec-'+id);</w:t>
      </w:r>
    </w:p>
    <w:p w14:paraId="30B6BD72" w14:textId="77777777" w:rsidR="005D1314" w:rsidRDefault="005D1314" w:rsidP="005D1314">
      <w:r>
        <w:t xml:space="preserve">  if (sec) sec.classList.add('active');</w:t>
      </w:r>
    </w:p>
    <w:p w14:paraId="6D8E7E2D" w14:textId="77777777" w:rsidR="005D1314" w:rsidRDefault="005D1314" w:rsidP="005D1314">
      <w:r>
        <w:t>}</w:t>
      </w:r>
    </w:p>
    <w:p w14:paraId="0E8B744B" w14:textId="77777777" w:rsidR="005D1314" w:rsidRDefault="005D1314" w:rsidP="005D1314"/>
    <w:p w14:paraId="16F9231C" w14:textId="77777777" w:rsidR="005D1314" w:rsidRDefault="005D1314" w:rsidP="005D1314">
      <w:r>
        <w:t>// ========= CONTENT BUILD =========</w:t>
      </w:r>
    </w:p>
    <w:p w14:paraId="6EC4B60C" w14:textId="77777777" w:rsidR="005D1314" w:rsidRDefault="005D1314" w:rsidP="005D1314">
      <w:r>
        <w:t>function buildContent(role) {</w:t>
      </w:r>
    </w:p>
    <w:p w14:paraId="0B88D223" w14:textId="77777777" w:rsidR="005D1314" w:rsidRDefault="005D1314" w:rsidP="005D1314">
      <w:r>
        <w:t xml:space="preserve">  const main = document.getElementById('mainContent');</w:t>
      </w:r>
    </w:p>
    <w:p w14:paraId="1AF25239" w14:textId="77777777" w:rsidR="005D1314" w:rsidRDefault="005D1314" w:rsidP="005D1314">
      <w:r>
        <w:t xml:space="preserve">  if (role==='admin') main.innerHTML = buildAdminContent();</w:t>
      </w:r>
    </w:p>
    <w:p w14:paraId="5D490F73" w14:textId="77777777" w:rsidR="005D1314" w:rsidRDefault="005D1314" w:rsidP="005D1314">
      <w:r>
        <w:t xml:space="preserve">  else if (role==='faculty') main.innerHTML = buildFacultyContent();</w:t>
      </w:r>
    </w:p>
    <w:p w14:paraId="56E29833" w14:textId="77777777" w:rsidR="005D1314" w:rsidRDefault="005D1314" w:rsidP="005D1314">
      <w:r>
        <w:t xml:space="preserve">  else main.innerHTML = buildStudentContent();</w:t>
      </w:r>
    </w:p>
    <w:p w14:paraId="4DF5CC2C" w14:textId="77777777" w:rsidR="005D1314" w:rsidRDefault="005D1314" w:rsidP="005D1314">
      <w:r>
        <w:t xml:space="preserve">  if (role==='faculty') initAttendance();</w:t>
      </w:r>
    </w:p>
    <w:p w14:paraId="69A6802F" w14:textId="77777777" w:rsidR="005D1314" w:rsidRDefault="005D1314" w:rsidP="005D1314">
      <w:r>
        <w:t>}</w:t>
      </w:r>
    </w:p>
    <w:p w14:paraId="339080DD" w14:textId="77777777" w:rsidR="005D1314" w:rsidRDefault="005D1314" w:rsidP="005D1314"/>
    <w:p w14:paraId="49AC6671" w14:textId="77777777" w:rsidR="005D1314" w:rsidRDefault="005D1314" w:rsidP="005D1314">
      <w:r>
        <w:t>// ========= ADMIN CONTENT =========</w:t>
      </w:r>
    </w:p>
    <w:p w14:paraId="75E2D3D1" w14:textId="77777777" w:rsidR="005D1314" w:rsidRDefault="005D1314" w:rsidP="005D1314">
      <w:r>
        <w:t>function buildAdminContent() {</w:t>
      </w:r>
    </w:p>
    <w:p w14:paraId="19E4DFCE" w14:textId="77777777" w:rsidR="005D1314" w:rsidRDefault="005D1314" w:rsidP="005D1314">
      <w:r>
        <w:t xml:space="preserve">  const totalAtt = Object.values(state.attendanceRecords).reduce((a,r)=&gt;a+r.length,0);</w:t>
      </w:r>
    </w:p>
    <w:p w14:paraId="7C6AA472" w14:textId="77777777" w:rsidR="005D1314" w:rsidRDefault="005D1314" w:rsidP="005D1314">
      <w:r>
        <w:t xml:space="preserve">  return `</w:t>
      </w:r>
    </w:p>
    <w:p w14:paraId="2233959D" w14:textId="77777777" w:rsidR="005D1314" w:rsidRDefault="005D1314" w:rsidP="005D1314">
      <w:r>
        <w:t xml:space="preserve">  &lt;section class="section active" id="sec-dashboard"&gt;</w:t>
      </w:r>
    </w:p>
    <w:p w14:paraId="2FFF669A" w14:textId="77777777" w:rsidR="005D1314" w:rsidRDefault="005D1314" w:rsidP="005D1314">
      <w:r>
        <w:t xml:space="preserve">    &lt;div class="page-header"&gt;&lt;h2&gt;Admin Dashboard&lt;/h2&gt;&lt;p&gt;Welcome back, ${state.currentUser.name}. Here's your system overview.&lt;/p&gt;&lt;/div&gt;</w:t>
      </w:r>
    </w:p>
    <w:p w14:paraId="740FEF1E" w14:textId="77777777" w:rsidR="005D1314" w:rsidRDefault="005D1314" w:rsidP="005D1314">
      <w:r>
        <w:t xml:space="preserve">    &lt;div class="stat-grid"&gt;</w:t>
      </w:r>
    </w:p>
    <w:p w14:paraId="2255558D" w14:textId="77777777" w:rsidR="005D1314" w:rsidRDefault="005D1314" w:rsidP="005D1314">
      <w:r>
        <w:t xml:space="preserve">      &lt;div class="stat-card"&gt;&lt;div class="stat-icon" style="background:#dbeafe"&gt;</w:t>
      </w:r>
      <w:r>
        <w:rPr>
          <w:rFonts w:ascii="Segoe UI Emoji" w:hAnsi="Segoe UI Emoji" w:cs="Segoe UI Emoji"/>
        </w:rPr>
        <w:t>📚</w:t>
      </w:r>
      <w:r>
        <w:t>&lt;/div&gt;&lt;div class="stat-info"&gt;&lt;p&gt;Total Students&lt;/p&gt;&lt;h3&gt;${state.students.length}&lt;/h3&gt;&lt;small&gt;↑ Active&lt;/small&gt;&lt;/div&gt;&lt;/div&gt;</w:t>
      </w:r>
    </w:p>
    <w:p w14:paraId="3EBFBB3E" w14:textId="77777777" w:rsidR="005D1314" w:rsidRDefault="005D1314" w:rsidP="005D1314">
      <w:r>
        <w:t xml:space="preserve">      &lt;div class="stat-card"&gt;&lt;div class="stat-icon" style="background:#dcfce7"&gt;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>&lt;/div&gt;&lt;div class="stat-info"&gt;&lt;p&gt;Faculty Members&lt;/p&gt;&lt;h3&gt;${state.faculties.length}&lt;/h3&gt;&lt;small&gt;↑ Active&lt;/small&gt;&lt;/div&gt;&lt;/div&gt;</w:t>
      </w:r>
    </w:p>
    <w:p w14:paraId="5C7F1C21" w14:textId="77777777" w:rsidR="005D1314" w:rsidRDefault="005D1314" w:rsidP="005D1314">
      <w:r>
        <w:t xml:space="preserve">      &lt;div class="stat-card"&gt;&lt;div class="stat-icon" style="background:#fef9c3"&gt;</w:t>
      </w:r>
      <w:r>
        <w:rPr>
          <w:rFonts w:ascii="Segoe UI Emoji" w:hAnsi="Segoe UI Emoji" w:cs="Segoe UI Emoji"/>
        </w:rPr>
        <w:t>📋</w:t>
      </w:r>
      <w:r>
        <w:t>&lt;/div&gt;&lt;div class="stat-info"&gt;&lt;p&gt;Att. Sessions&lt;/p&gt;&lt;h3&gt;${totalAtt}&lt;/h3&gt;&lt;small&gt;This month&lt;/small&gt;&lt;/div&gt;&lt;/div&gt;</w:t>
      </w:r>
    </w:p>
    <w:p w14:paraId="1366F954" w14:textId="77777777" w:rsidR="005D1314" w:rsidRDefault="005D1314" w:rsidP="005D1314">
      <w:r>
        <w:t xml:space="preserve">      &lt;div class="stat-card"&gt;&lt;div class="stat-icon" style="background:#f3e8ff"&gt;</w:t>
      </w:r>
      <w:r>
        <w:rPr>
          <w:rFonts w:ascii="Segoe UI Emoji" w:hAnsi="Segoe UI Emoji" w:cs="Segoe UI Emoji"/>
        </w:rPr>
        <w:t>🏫</w:t>
      </w:r>
      <w:r>
        <w:t>&lt;/div&gt;&lt;div class="stat-info"&gt;&lt;p&gt;Classes&lt;/p&gt;&lt;h3&gt;${state.classes.length}&lt;/h3&gt;&lt;small&gt;Active&lt;/small&gt;&lt;/div&gt;&lt;/div&gt;</w:t>
      </w:r>
    </w:p>
    <w:p w14:paraId="7077CF19" w14:textId="77777777" w:rsidR="005D1314" w:rsidRDefault="005D1314" w:rsidP="005D1314">
      <w:r>
        <w:t xml:space="preserve">    &lt;/div&gt;</w:t>
      </w:r>
    </w:p>
    <w:p w14:paraId="3F50EC24" w14:textId="77777777" w:rsidR="005D1314" w:rsidRDefault="005D1314" w:rsidP="005D1314">
      <w:r>
        <w:lastRenderedPageBreak/>
        <w:t xml:space="preserve">    &lt;div class="grid-2"&gt;</w:t>
      </w:r>
    </w:p>
    <w:p w14:paraId="1E7FF6E0" w14:textId="77777777" w:rsidR="005D1314" w:rsidRDefault="005D1314" w:rsidP="005D1314">
      <w:r>
        <w:t xml:space="preserve">      &lt;div class="card"&gt;&lt;h3 style="font-size:16px;font-weight:600;margin-bottom:16px"&gt;</w:t>
      </w:r>
      <w:r>
        <w:rPr>
          <w:rFonts w:ascii="Segoe UI Emoji" w:hAnsi="Segoe UI Emoji" w:cs="Segoe UI Emoji"/>
        </w:rPr>
        <w:t>📢</w:t>
      </w:r>
      <w:r>
        <w:t xml:space="preserve"> Recent Activity&lt;/h3&gt;</w:t>
      </w:r>
    </w:p>
    <w:p w14:paraId="2E2EA207" w14:textId="77777777" w:rsidR="005D1314" w:rsidRDefault="005D1314" w:rsidP="005D1314">
      <w:r>
        <w:t xml:space="preserve">        &lt;div style="display:flex;flex-direction:column;gap:12px"&gt;</w:t>
      </w:r>
    </w:p>
    <w:p w14:paraId="4E0AB84A" w14:textId="77777777" w:rsidR="005D1314" w:rsidRDefault="005D1314" w:rsidP="005D1314">
      <w:r>
        <w:t xml:space="preserve">          ${[['Prof. Ravi Kumar marked CS-A attendance','2 hrs ago','</w:t>
      </w:r>
      <w:r>
        <w:rPr>
          <w:rFonts w:ascii="Segoe UI Emoji" w:hAnsi="Segoe UI Emoji" w:cs="Segoe UI Emoji"/>
        </w:rPr>
        <w:t>🟢</w:t>
      </w:r>
      <w:r>
        <w:t>'],['New student Lakshmi Iyer enrolled','Today','</w:t>
      </w:r>
      <w:r>
        <w:rPr>
          <w:rFonts w:ascii="Segoe UI Emoji" w:hAnsi="Segoe UI Emoji" w:cs="Segoe UI Emoji"/>
        </w:rPr>
        <w:t>🔵</w:t>
      </w:r>
      <w:r>
        <w:t>'],['Attendance report generated','Yesterday','</w:t>
      </w:r>
      <w:r>
        <w:rPr>
          <w:rFonts w:ascii="Segoe UI Emoji" w:hAnsi="Segoe UI Emoji" w:cs="Segoe UI Emoji"/>
        </w:rPr>
        <w:t>📊</w:t>
      </w:r>
      <w:r>
        <w:t>']].map(([a,b,c])=&gt;`&lt;div style="display:flex;align-items:center;gap:12px;padding:10px;background:var(--surface);border-radius:8px"&gt;&lt;span style="font-size:18px"&gt;${c}&lt;/span&gt;&lt;div&gt;&lt;p style="font-size:13px;font-weight:500"&gt;${a}&lt;/p&gt;&lt;p style="font-size:12px;color:var(--text-light)"&gt;${b}&lt;/p&gt;&lt;/div&gt;&lt;/div&gt;`).join('')}</w:t>
      </w:r>
    </w:p>
    <w:p w14:paraId="0C4CCF3E" w14:textId="77777777" w:rsidR="005D1314" w:rsidRDefault="005D1314" w:rsidP="005D1314">
      <w:r>
        <w:t xml:space="preserve">        &lt;/div&gt;</w:t>
      </w:r>
    </w:p>
    <w:p w14:paraId="79B747A0" w14:textId="77777777" w:rsidR="005D1314" w:rsidRDefault="005D1314" w:rsidP="005D1314">
      <w:r>
        <w:t xml:space="preserve">      &lt;/div&gt;</w:t>
      </w:r>
    </w:p>
    <w:p w14:paraId="0743B79F" w14:textId="77777777" w:rsidR="005D1314" w:rsidRDefault="005D1314" w:rsidP="005D1314">
      <w:r>
        <w:t xml:space="preserve">      &lt;div class="card"&gt;&lt;h3 style="font-size:16px;font-weight:600;margin-bottom:16px"&gt;</w:t>
      </w:r>
      <w:r>
        <w:rPr>
          <w:rFonts w:ascii="Segoe UI Emoji" w:hAnsi="Segoe UI Emoji" w:cs="Segoe UI Emoji"/>
        </w:rPr>
        <w:t>📊</w:t>
      </w:r>
      <w:r>
        <w:t xml:space="preserve"> Attendance by Class&lt;/h3&gt;</w:t>
      </w:r>
    </w:p>
    <w:p w14:paraId="4BE7F0DB" w14:textId="77777777" w:rsidR="005D1314" w:rsidRDefault="005D1314" w:rsidP="005D1314">
      <w:r>
        <w:t xml:space="preserve">        ${state.classes.map(c=&gt;{</w:t>
      </w:r>
    </w:p>
    <w:p w14:paraId="1C0FCDD7" w14:textId="77777777" w:rsidR="005D1314" w:rsidRDefault="005D1314" w:rsidP="005D1314">
      <w:r>
        <w:t xml:space="preserve">          const pct = Math.floor(Math.random()*20)+75;</w:t>
      </w:r>
    </w:p>
    <w:p w14:paraId="25586123" w14:textId="77777777" w:rsidR="005D1314" w:rsidRDefault="005D1314" w:rsidP="005D1314">
      <w:r>
        <w:t xml:space="preserve">          return `&lt;div style="margin-bottom:14px"&gt;</w:t>
      </w:r>
    </w:p>
    <w:p w14:paraId="4A933FC0" w14:textId="77777777" w:rsidR="005D1314" w:rsidRDefault="005D1314" w:rsidP="005D1314">
      <w:r>
        <w:t xml:space="preserve">            &lt;div style="display:flex;justify-content:space-between;margin-bottom:5px"&gt;&lt;span style="font-size:13px;font-weight:500"&gt;${c}&lt;/span&gt;&lt;span style="font-size:13px;font-weight:600;color:${pct&gt;80?'var(--green)':'var(--orange)'}"&gt;${pct}%&lt;/span&gt;&lt;/div&gt;</w:t>
      </w:r>
    </w:p>
    <w:p w14:paraId="0E017FE5" w14:textId="77777777" w:rsidR="005D1314" w:rsidRDefault="005D1314" w:rsidP="005D1314">
      <w:r>
        <w:t xml:space="preserve">            &lt;div class="progress-bar"&gt;&lt;div class="progress-fill" style="width:${pct}%;background:${pct&gt;80?'var(--green)':'var(--orange)'}"&gt;&lt;/div&gt;&lt;/div&gt;</w:t>
      </w:r>
    </w:p>
    <w:p w14:paraId="6A94312E" w14:textId="77777777" w:rsidR="005D1314" w:rsidRDefault="005D1314" w:rsidP="005D1314">
      <w:r>
        <w:t xml:space="preserve">          &lt;/div&gt;`;</w:t>
      </w:r>
    </w:p>
    <w:p w14:paraId="522FAC5E" w14:textId="77777777" w:rsidR="005D1314" w:rsidRDefault="005D1314" w:rsidP="005D1314">
      <w:r>
        <w:t xml:space="preserve">        }).join('')}</w:t>
      </w:r>
    </w:p>
    <w:p w14:paraId="09F47941" w14:textId="77777777" w:rsidR="005D1314" w:rsidRDefault="005D1314" w:rsidP="005D1314">
      <w:r>
        <w:t xml:space="preserve">      &lt;/div&gt;</w:t>
      </w:r>
    </w:p>
    <w:p w14:paraId="02DC63B2" w14:textId="77777777" w:rsidR="005D1314" w:rsidRDefault="005D1314" w:rsidP="005D1314">
      <w:r>
        <w:t xml:space="preserve">    &lt;/div&gt;</w:t>
      </w:r>
    </w:p>
    <w:p w14:paraId="5BE9562A" w14:textId="77777777" w:rsidR="005D1314" w:rsidRDefault="005D1314" w:rsidP="005D1314">
      <w:r>
        <w:t xml:space="preserve">  &lt;/section&gt;</w:t>
      </w:r>
    </w:p>
    <w:p w14:paraId="219B7370" w14:textId="77777777" w:rsidR="005D1314" w:rsidRDefault="005D1314" w:rsidP="005D1314"/>
    <w:p w14:paraId="63A84290" w14:textId="77777777" w:rsidR="005D1314" w:rsidRDefault="005D1314" w:rsidP="005D1314">
      <w:r>
        <w:t xml:space="preserve">  &lt;section class="section" id="sec-students"&gt;</w:t>
      </w:r>
    </w:p>
    <w:p w14:paraId="490E74F7" w14:textId="77777777" w:rsidR="005D1314" w:rsidRDefault="005D1314" w:rsidP="005D1314">
      <w:r>
        <w:t xml:space="preserve">    &lt;div class="page-header"&gt;&lt;h2&gt;Student Management&lt;/h2&gt;&lt;p&gt;Manage all enrolled students.&lt;/p&gt;&lt;/div&gt;</w:t>
      </w:r>
    </w:p>
    <w:p w14:paraId="4AA9FBBA" w14:textId="77777777" w:rsidR="005D1314" w:rsidRDefault="005D1314" w:rsidP="005D1314">
      <w:r>
        <w:t xml:space="preserve">    &lt;div class="card"&gt;</w:t>
      </w:r>
    </w:p>
    <w:p w14:paraId="762AD9CC" w14:textId="77777777" w:rsidR="005D1314" w:rsidRDefault="005D1314" w:rsidP="005D1314">
      <w:r>
        <w:t xml:space="preserve">      &lt;div class="attendance-header"&gt;</w:t>
      </w:r>
    </w:p>
    <w:p w14:paraId="64F24F08" w14:textId="77777777" w:rsidR="005D1314" w:rsidRDefault="005D1314" w:rsidP="005D1314">
      <w:r>
        <w:t xml:space="preserve">        &lt;h3 style="font-size:16px;font-weight:600"&gt;All Students (${state.students.length})&lt;/h3&gt;</w:t>
      </w:r>
    </w:p>
    <w:p w14:paraId="3ECEE3B6" w14:textId="77777777" w:rsidR="005D1314" w:rsidRDefault="005D1314" w:rsidP="005D1314">
      <w:r>
        <w:t xml:space="preserve">        &lt;button class="btn-sm btn-blue" onclick="openModal('addStudentModal')"&gt;+ Add Student&lt;/button&gt;</w:t>
      </w:r>
    </w:p>
    <w:p w14:paraId="220295FC" w14:textId="77777777" w:rsidR="005D1314" w:rsidRDefault="005D1314" w:rsidP="005D1314">
      <w:r>
        <w:t xml:space="preserve">      &lt;/div&gt;</w:t>
      </w:r>
    </w:p>
    <w:p w14:paraId="5840A85B" w14:textId="77777777" w:rsidR="005D1314" w:rsidRDefault="005D1314" w:rsidP="005D1314">
      <w:r>
        <w:t xml:space="preserve">      &lt;div class="table-wrap"&gt;&lt;table&gt;</w:t>
      </w:r>
    </w:p>
    <w:p w14:paraId="438793A9" w14:textId="77777777" w:rsidR="005D1314" w:rsidRDefault="005D1314" w:rsidP="005D1314">
      <w:r>
        <w:t xml:space="preserve">        &lt;thead&gt;&lt;tr&gt;&lt;th&gt;#&lt;/th&gt;&lt;th&gt;Name&lt;/th&gt;&lt;th&gt;Roll No.&lt;/th&gt;&lt;th&gt;Class&lt;/th&gt;&lt;th&gt;Email&lt;/th&gt;&lt;th&gt;Attendance&lt;/th&gt;&lt;th&gt;Status&lt;/th&gt;&lt;/tr&gt;&lt;/thead&gt;</w:t>
      </w:r>
    </w:p>
    <w:p w14:paraId="433883C0" w14:textId="77777777" w:rsidR="005D1314" w:rsidRDefault="005D1314" w:rsidP="005D1314">
      <w:r>
        <w:t xml:space="preserve">        &lt;tbody id="studentsTable"&gt;${buildStudentRows()}&lt;/tbody&gt;</w:t>
      </w:r>
    </w:p>
    <w:p w14:paraId="6A232FEB" w14:textId="77777777" w:rsidR="005D1314" w:rsidRDefault="005D1314" w:rsidP="005D1314">
      <w:r>
        <w:t xml:space="preserve">      &lt;/table&gt;&lt;/div&gt;</w:t>
      </w:r>
    </w:p>
    <w:p w14:paraId="62F23C09" w14:textId="77777777" w:rsidR="005D1314" w:rsidRDefault="005D1314" w:rsidP="005D1314">
      <w:r>
        <w:t xml:space="preserve">    &lt;/div&gt;</w:t>
      </w:r>
    </w:p>
    <w:p w14:paraId="01F6142B" w14:textId="77777777" w:rsidR="005D1314" w:rsidRDefault="005D1314" w:rsidP="005D1314">
      <w:r>
        <w:t xml:space="preserve">  &lt;/section&gt;</w:t>
      </w:r>
    </w:p>
    <w:p w14:paraId="58706281" w14:textId="77777777" w:rsidR="005D1314" w:rsidRDefault="005D1314" w:rsidP="005D1314"/>
    <w:p w14:paraId="6A7FC122" w14:textId="77777777" w:rsidR="005D1314" w:rsidRDefault="005D1314" w:rsidP="005D1314">
      <w:r>
        <w:t xml:space="preserve">  &lt;section class="section" id="sec-faculty"&gt;</w:t>
      </w:r>
    </w:p>
    <w:p w14:paraId="42213721" w14:textId="77777777" w:rsidR="005D1314" w:rsidRDefault="005D1314" w:rsidP="005D1314">
      <w:r>
        <w:t xml:space="preserve">    &lt;div class="page-header"&gt;&lt;h2&gt;Faculty Management&lt;/h2&gt;&lt;p&gt;Manage faculty members and their subjects.&lt;/p&gt;&lt;/div&gt;</w:t>
      </w:r>
    </w:p>
    <w:p w14:paraId="0F4CB78C" w14:textId="77777777" w:rsidR="005D1314" w:rsidRDefault="005D1314" w:rsidP="005D1314">
      <w:r>
        <w:lastRenderedPageBreak/>
        <w:t xml:space="preserve">    &lt;div class="card"&gt;</w:t>
      </w:r>
    </w:p>
    <w:p w14:paraId="0D2A1F13" w14:textId="77777777" w:rsidR="005D1314" w:rsidRDefault="005D1314" w:rsidP="005D1314">
      <w:r>
        <w:t xml:space="preserve">      &lt;div class="attendance-header"&gt;</w:t>
      </w:r>
    </w:p>
    <w:p w14:paraId="23F6CBA2" w14:textId="77777777" w:rsidR="005D1314" w:rsidRDefault="005D1314" w:rsidP="005D1314">
      <w:r>
        <w:t xml:space="preserve">        &lt;h3 style="font-size:16px;font-weight:600"&gt;Faculty Members (${state.faculties.length})&lt;/h3&gt;</w:t>
      </w:r>
    </w:p>
    <w:p w14:paraId="4DEED460" w14:textId="77777777" w:rsidR="005D1314" w:rsidRDefault="005D1314" w:rsidP="005D1314">
      <w:r>
        <w:t xml:space="preserve">        &lt;button class="btn-sm btn-blue" onclick="openModal('addFacultyModal')"&gt;+ Add Faculty&lt;/button&gt;</w:t>
      </w:r>
    </w:p>
    <w:p w14:paraId="5E564E80" w14:textId="77777777" w:rsidR="005D1314" w:rsidRDefault="005D1314" w:rsidP="005D1314">
      <w:r>
        <w:t xml:space="preserve">      &lt;/div&gt;</w:t>
      </w:r>
    </w:p>
    <w:p w14:paraId="300E665C" w14:textId="77777777" w:rsidR="005D1314" w:rsidRDefault="005D1314" w:rsidP="005D1314">
      <w:r>
        <w:t xml:space="preserve">      &lt;div class="table-wrap"&gt;&lt;table&gt;</w:t>
      </w:r>
    </w:p>
    <w:p w14:paraId="33799371" w14:textId="77777777" w:rsidR="005D1314" w:rsidRDefault="005D1314" w:rsidP="005D1314">
      <w:r>
        <w:t xml:space="preserve">        &lt;thead&gt;&lt;tr&gt;&lt;th&gt;#&lt;/th&gt;&lt;th&gt;Name&lt;/th&gt;&lt;th&gt;Department&lt;/th&gt;&lt;th&gt;Subject&lt;/th&gt;&lt;th&gt;Email&lt;/th&gt;&lt;th&gt;Status&lt;/th&gt;&lt;/tr&gt;&lt;/thead&gt;</w:t>
      </w:r>
    </w:p>
    <w:p w14:paraId="5A1A1C7B" w14:textId="77777777" w:rsidR="005D1314" w:rsidRDefault="005D1314" w:rsidP="005D1314">
      <w:r>
        <w:t xml:space="preserve">        &lt;tbody&gt;${state.faculties.map((f,i)=&gt;`</w:t>
      </w:r>
    </w:p>
    <w:p w14:paraId="36C390FF" w14:textId="77777777" w:rsidR="005D1314" w:rsidRDefault="005D1314" w:rsidP="005D1314">
      <w:r>
        <w:t xml:space="preserve">          &lt;tr&gt;&lt;td style="color:var(--text-light);font-weight:500"&gt;${String(i+1).padStart(2,'0')}&lt;/td&gt;</w:t>
      </w:r>
    </w:p>
    <w:p w14:paraId="079E5936" w14:textId="77777777" w:rsidR="005D1314" w:rsidRDefault="005D1314" w:rsidP="005D1314">
      <w:r>
        <w:t xml:space="preserve">          &lt;td&gt;&lt;div style="display:flex;align-items:center;gap:10px"&gt;&lt;div style="width:34px;height:34px;border-radius:50%;background:#dbeafe;color:#2563eb;display:flex;align-items:center;justify-content:center;font-weight:700;font-size:13px"&gt;${f.name.split(' ').map(w=&gt;w[0]).join('').slice(0,2)}&lt;/div&gt;&lt;div&gt;&lt;p style="font-weight:500;font-size:13px"&gt;${f.name}&lt;/p&gt;&lt;/div&gt;&lt;/div&gt;&lt;/td&gt;</w:t>
      </w:r>
    </w:p>
    <w:p w14:paraId="60D12689" w14:textId="77777777" w:rsidR="005D1314" w:rsidRDefault="005D1314" w:rsidP="005D1314">
      <w:r>
        <w:t xml:space="preserve">          &lt;td&gt;${f.dept}&lt;/td&gt;&lt;td&gt;${f.subject}&lt;/td&gt;&lt;td style="color:var(--text-mid);font-size:13px"&gt;${f.email}&lt;/td&gt;</w:t>
      </w:r>
    </w:p>
    <w:p w14:paraId="52C03F45" w14:textId="77777777" w:rsidR="005D1314" w:rsidRDefault="005D1314" w:rsidP="005D1314">
      <w:r>
        <w:t xml:space="preserve">          &lt;td&gt;&lt;span class="badge badge-green"&gt;Active&lt;/span&gt;&lt;/td&gt;&lt;/tr&gt;</w:t>
      </w:r>
    </w:p>
    <w:p w14:paraId="34480A51" w14:textId="77777777" w:rsidR="005D1314" w:rsidRDefault="005D1314" w:rsidP="005D1314">
      <w:r>
        <w:t xml:space="preserve">        `).join('')}&lt;/tbody&gt;</w:t>
      </w:r>
    </w:p>
    <w:p w14:paraId="4AC08D82" w14:textId="77777777" w:rsidR="005D1314" w:rsidRDefault="005D1314" w:rsidP="005D1314">
      <w:r>
        <w:t xml:space="preserve">      &lt;/table&gt;&lt;/div&gt;</w:t>
      </w:r>
    </w:p>
    <w:p w14:paraId="58018406" w14:textId="77777777" w:rsidR="005D1314" w:rsidRDefault="005D1314" w:rsidP="005D1314">
      <w:r>
        <w:t xml:space="preserve">    &lt;/div&gt;</w:t>
      </w:r>
    </w:p>
    <w:p w14:paraId="4D32C52D" w14:textId="77777777" w:rsidR="005D1314" w:rsidRDefault="005D1314" w:rsidP="005D1314">
      <w:r>
        <w:t xml:space="preserve">  &lt;/section&gt;</w:t>
      </w:r>
    </w:p>
    <w:p w14:paraId="2FC337E0" w14:textId="77777777" w:rsidR="005D1314" w:rsidRDefault="005D1314" w:rsidP="005D1314"/>
    <w:p w14:paraId="6F434EC2" w14:textId="77777777" w:rsidR="005D1314" w:rsidRDefault="005D1314" w:rsidP="005D1314">
      <w:r>
        <w:t xml:space="preserve">  &lt;section class="section" id="sec-records"&gt;</w:t>
      </w:r>
    </w:p>
    <w:p w14:paraId="04316623" w14:textId="77777777" w:rsidR="005D1314" w:rsidRDefault="005D1314" w:rsidP="005D1314">
      <w:r>
        <w:t xml:space="preserve">    &lt;div class="page-header"&gt;&lt;h2&gt;Attendance Records&lt;/h2&gt;&lt;p&gt;View all attendance sessions.&lt;/p&gt;&lt;/div&gt;</w:t>
      </w:r>
    </w:p>
    <w:p w14:paraId="7627F15A" w14:textId="77777777" w:rsidR="005D1314" w:rsidRDefault="005D1314" w:rsidP="005D1314">
      <w:r>
        <w:t xml:space="preserve">    &lt;div class="card"&gt;</w:t>
      </w:r>
    </w:p>
    <w:p w14:paraId="75630314" w14:textId="77777777" w:rsidR="005D1314" w:rsidRDefault="005D1314" w:rsidP="005D1314">
      <w:r>
        <w:t xml:space="preserve">      &lt;div class="select-row" style="margin-bottom:16px"&gt;</w:t>
      </w:r>
    </w:p>
    <w:p w14:paraId="7279F9FE" w14:textId="77777777" w:rsidR="005D1314" w:rsidRDefault="005D1314" w:rsidP="005D1314">
      <w:r>
        <w:t xml:space="preserve">        &lt;select onchange="filterRecords(this.value)"&gt;&lt;option value=""&gt;All Classes&lt;/option&gt;${state.classes.map(c=&gt;`&lt;option&gt;${c}&lt;/option&gt;`).join('')}&lt;/select&gt;</w:t>
      </w:r>
    </w:p>
    <w:p w14:paraId="4C787C7C" w14:textId="77777777" w:rsidR="005D1314" w:rsidRDefault="005D1314" w:rsidP="005D1314">
      <w:r>
        <w:t xml:space="preserve">        &lt;select&gt;&lt;option&gt;All Subjects&lt;/option&gt;${state.subjects.map(s=&gt;`&lt;option&gt;${s}&lt;/option&gt;`).join('')}&lt;/select&gt;</w:t>
      </w:r>
    </w:p>
    <w:p w14:paraId="454C7A96" w14:textId="77777777" w:rsidR="005D1314" w:rsidRDefault="005D1314" w:rsidP="005D1314">
      <w:r>
        <w:t xml:space="preserve">        &lt;input type="date" value="${new Date().toISOString().split('T')[0]}"&gt;</w:t>
      </w:r>
    </w:p>
    <w:p w14:paraId="2207A8A8" w14:textId="77777777" w:rsidR="005D1314" w:rsidRDefault="005D1314" w:rsidP="005D1314">
      <w:r>
        <w:t xml:space="preserve">      &lt;/div&gt;</w:t>
      </w:r>
    </w:p>
    <w:p w14:paraId="1ADDF88B" w14:textId="77777777" w:rsidR="005D1314" w:rsidRDefault="005D1314" w:rsidP="005D1314">
      <w:r>
        <w:t xml:space="preserve">      &lt;div class="table-wrap"&gt;&lt;table&gt;</w:t>
      </w:r>
    </w:p>
    <w:p w14:paraId="5094B939" w14:textId="77777777" w:rsidR="005D1314" w:rsidRDefault="005D1314" w:rsidP="005D1314">
      <w:r>
        <w:t xml:space="preserve">        &lt;thead&gt;&lt;tr&gt;&lt;th&gt;Date&lt;/th&gt;&lt;th&gt;Class&lt;/th&gt;&lt;th&gt;Subject&lt;/th&gt;&lt;th&gt;Period&lt;/th&gt;&lt;th&gt;Faculty&lt;/th&gt;&lt;th&gt;Present&lt;/th&gt;&lt;th&gt;Absent&lt;/th&gt;&lt;th&gt;%&lt;/th&gt;&lt;/tr&gt;&lt;/thead&gt;</w:t>
      </w:r>
    </w:p>
    <w:p w14:paraId="7492998B" w14:textId="77777777" w:rsidR="005D1314" w:rsidRDefault="005D1314" w:rsidP="005D1314">
      <w:r>
        <w:t xml:space="preserve">        &lt;tbody&gt;${buildRecordsRows()}&lt;/tbody&gt;</w:t>
      </w:r>
    </w:p>
    <w:p w14:paraId="37196188" w14:textId="77777777" w:rsidR="005D1314" w:rsidRDefault="005D1314" w:rsidP="005D1314">
      <w:r>
        <w:t xml:space="preserve">      &lt;/table&gt;&lt;/div&gt;</w:t>
      </w:r>
    </w:p>
    <w:p w14:paraId="63BF77F2" w14:textId="77777777" w:rsidR="005D1314" w:rsidRDefault="005D1314" w:rsidP="005D1314">
      <w:r>
        <w:t xml:space="preserve">    &lt;/div&gt;</w:t>
      </w:r>
    </w:p>
    <w:p w14:paraId="43695B13" w14:textId="77777777" w:rsidR="005D1314" w:rsidRDefault="005D1314" w:rsidP="005D1314">
      <w:r>
        <w:t xml:space="preserve">  &lt;/section&gt;</w:t>
      </w:r>
    </w:p>
    <w:p w14:paraId="3BD7D1C7" w14:textId="77777777" w:rsidR="005D1314" w:rsidRDefault="005D1314" w:rsidP="005D1314"/>
    <w:p w14:paraId="61978C05" w14:textId="77777777" w:rsidR="005D1314" w:rsidRDefault="005D1314" w:rsidP="005D1314">
      <w:r>
        <w:t xml:space="preserve">  &lt;section class="section" id="sec-reports"&gt;</w:t>
      </w:r>
    </w:p>
    <w:p w14:paraId="0DE375A9" w14:textId="77777777" w:rsidR="005D1314" w:rsidRDefault="005D1314" w:rsidP="005D1314">
      <w:r>
        <w:t xml:space="preserve">    &lt;div class="page-header"&gt;&lt;h2&gt;Reports &amp; Analytics&lt;/h2&gt;&lt;p&gt;Overall attendance statistics.&lt;/p&gt;&lt;/div&gt;</w:t>
      </w:r>
    </w:p>
    <w:p w14:paraId="6A257FB3" w14:textId="77777777" w:rsidR="005D1314" w:rsidRDefault="005D1314" w:rsidP="005D1314">
      <w:r>
        <w:t xml:space="preserve">    ${buildReports('admin')}</w:t>
      </w:r>
    </w:p>
    <w:p w14:paraId="3BA0F5C8" w14:textId="77777777" w:rsidR="005D1314" w:rsidRDefault="005D1314" w:rsidP="005D1314">
      <w:r>
        <w:t xml:space="preserve">  &lt;/section&gt;`;</w:t>
      </w:r>
    </w:p>
    <w:p w14:paraId="2901C7E2" w14:textId="77777777" w:rsidR="005D1314" w:rsidRDefault="005D1314" w:rsidP="005D1314">
      <w:r>
        <w:t>}</w:t>
      </w:r>
    </w:p>
    <w:p w14:paraId="445DF4DB" w14:textId="77777777" w:rsidR="005D1314" w:rsidRDefault="005D1314" w:rsidP="005D1314">
      <w:r>
        <w:lastRenderedPageBreak/>
        <w:t>function buildStudentRows() {</w:t>
      </w:r>
    </w:p>
    <w:p w14:paraId="63874189" w14:textId="77777777" w:rsidR="005D1314" w:rsidRDefault="005D1314" w:rsidP="005D1314">
      <w:r>
        <w:t xml:space="preserve">  return state.students.map((s,i)=&gt;{</w:t>
      </w:r>
    </w:p>
    <w:p w14:paraId="56EA05A7" w14:textId="77777777" w:rsidR="005D1314" w:rsidRDefault="005D1314" w:rsidP="005D1314">
      <w:r>
        <w:t xml:space="preserve">    const pct = Math.floor(Math.random()*25)+70;</w:t>
      </w:r>
    </w:p>
    <w:p w14:paraId="6AE7AC2F" w14:textId="77777777" w:rsidR="005D1314" w:rsidRDefault="005D1314" w:rsidP="005D1314">
      <w:r>
        <w:t xml:space="preserve">    return `&lt;tr&gt;&lt;td style="color:var(--text-light);font-weight:500"&gt;${String(i+1).padStart(2,'0')}&lt;/td&gt;</w:t>
      </w:r>
    </w:p>
    <w:p w14:paraId="54C58314" w14:textId="77777777" w:rsidR="005D1314" w:rsidRDefault="005D1314" w:rsidP="005D1314">
      <w:r>
        <w:t xml:space="preserve">      &lt;td&gt;&lt;div style="display:flex;align-items:center;gap:10px"&gt;&lt;div style="width:34px;height:34px;border-radius:50%;background:#dcfce7;color:#16a34a;display:flex;align-items:center;justify-content:center;font-weight:700;font-size:13px"&gt;${s.name.split(' ').map(w=&gt;w[0]).join('').slice(0,2)}&lt;/div&gt;&lt;div&gt;&lt;p style="font-weight:500;font-size:13px"&gt;${s.name}&lt;/p&gt;&lt;p style="font-size:12px;color:var(--text-light)"&gt;${s.email}&lt;/p&gt;&lt;/div&gt;&lt;/div&gt;&lt;/td&gt;</w:t>
      </w:r>
    </w:p>
    <w:p w14:paraId="384287C8" w14:textId="77777777" w:rsidR="005D1314" w:rsidRDefault="005D1314" w:rsidP="005D1314">
      <w:r>
        <w:t xml:space="preserve">      &lt;td&gt;&lt;span class="badge badge-blue"&gt;${s.rollNo}&lt;/span&gt;&lt;/td&gt;&lt;td&gt;${s.className}&lt;/td&gt;</w:t>
      </w:r>
    </w:p>
    <w:p w14:paraId="6B5FE49C" w14:textId="77777777" w:rsidR="005D1314" w:rsidRDefault="005D1314" w:rsidP="005D1314">
      <w:r>
        <w:t xml:space="preserve">      &lt;td style="font-size:13px;color:var(--text-mid)"&gt;${s.email}&lt;/td&gt;</w:t>
      </w:r>
    </w:p>
    <w:p w14:paraId="58D23685" w14:textId="77777777" w:rsidR="005D1314" w:rsidRDefault="005D1314" w:rsidP="005D1314">
      <w:r>
        <w:t xml:space="preserve">      &lt;td&gt;&lt;div style="display:flex;align-items:center;gap:8px"&gt;&lt;div class="progress-bar" style="width:80px"&gt;&lt;div class="progress-fill" style="width:${pct}%;background:${pct&gt;75?'var(--green)':'var(--orange)'}"&gt;&lt;/div&gt;&lt;/div&gt;&lt;span style="font-size:12px;font-weight:600;color:${pct&gt;75?'var(--green)':'var(--orange)'}"&gt;${pct}%&lt;/span&gt;&lt;/div&gt;&lt;/td&gt;</w:t>
      </w:r>
    </w:p>
    <w:p w14:paraId="13828448" w14:textId="77777777" w:rsidR="005D1314" w:rsidRDefault="005D1314" w:rsidP="005D1314">
      <w:r>
        <w:t xml:space="preserve">      &lt;td&gt;&lt;span class="badge ${pct&gt;75?'badge-green':'badge-yellow'}"&gt;${pct&gt;75?'Good':'Low'}&lt;/span&gt;&lt;/td&gt;&lt;/tr&gt;`;</w:t>
      </w:r>
    </w:p>
    <w:p w14:paraId="11196A38" w14:textId="77777777" w:rsidR="005D1314" w:rsidRDefault="005D1314" w:rsidP="005D1314">
      <w:r>
        <w:t xml:space="preserve">  }).join('');</w:t>
      </w:r>
    </w:p>
    <w:p w14:paraId="170C9254" w14:textId="77777777" w:rsidR="005D1314" w:rsidRDefault="005D1314" w:rsidP="005D1314">
      <w:r>
        <w:t>}</w:t>
      </w:r>
    </w:p>
    <w:p w14:paraId="58566BE4" w14:textId="77777777" w:rsidR="005D1314" w:rsidRDefault="005D1314" w:rsidP="005D1314">
      <w:r>
        <w:t>function buildRecordsRows() {</w:t>
      </w:r>
    </w:p>
    <w:p w14:paraId="0675FFB2" w14:textId="77777777" w:rsidR="005D1314" w:rsidRDefault="005D1314" w:rsidP="005D1314">
      <w:r>
        <w:t xml:space="preserve">  const rows = [];</w:t>
      </w:r>
    </w:p>
    <w:p w14:paraId="77DEF86C" w14:textId="77777777" w:rsidR="005D1314" w:rsidRDefault="005D1314" w:rsidP="005D1314">
      <w:r>
        <w:t xml:space="preserve">  const today = new Date();</w:t>
      </w:r>
    </w:p>
    <w:p w14:paraId="3FED403E" w14:textId="77777777" w:rsidR="005D1314" w:rsidRDefault="005D1314" w:rsidP="005D1314">
      <w:r>
        <w:t xml:space="preserve">  for (let d=0;d&lt;5;d++) {</w:t>
      </w:r>
    </w:p>
    <w:p w14:paraId="0BC671DA" w14:textId="77777777" w:rsidR="005D1314" w:rsidRDefault="005D1314" w:rsidP="005D1314">
      <w:r>
        <w:t xml:space="preserve">    const date = new Date(today); date.setDate(today.getDate()-d);</w:t>
      </w:r>
    </w:p>
    <w:p w14:paraId="570A7E2D" w14:textId="77777777" w:rsidR="005D1314" w:rsidRDefault="005D1314" w:rsidP="005D1314">
      <w:r>
        <w:t xml:space="preserve">    const dateStr = date.toLocaleDateString('en-IN',{day:'2-digit',month:'short',year:'numeric'});</w:t>
      </w:r>
    </w:p>
    <w:p w14:paraId="48977736" w14:textId="77777777" w:rsidR="005D1314" w:rsidRDefault="005D1314" w:rsidP="005D1314">
      <w:r>
        <w:t xml:space="preserve">    for (let p=0;p&lt;3;p++) {</w:t>
      </w:r>
    </w:p>
    <w:p w14:paraId="75C53DE9" w14:textId="77777777" w:rsidR="005D1314" w:rsidRDefault="005D1314" w:rsidP="005D1314">
      <w:r>
        <w:t xml:space="preserve">      const prs = Math.floor(Math.random()*3)+3;</w:t>
      </w:r>
    </w:p>
    <w:p w14:paraId="2AE5180B" w14:textId="77777777" w:rsidR="005D1314" w:rsidRDefault="005D1314" w:rsidP="005D1314">
      <w:r>
        <w:t xml:space="preserve">      const abs = 5-prs;</w:t>
      </w:r>
    </w:p>
    <w:p w14:paraId="31D83656" w14:textId="77777777" w:rsidR="005D1314" w:rsidRDefault="005D1314" w:rsidP="005D1314">
      <w:r>
        <w:t xml:space="preserve">      const pct = Math.round(prs/5*100);</w:t>
      </w:r>
    </w:p>
    <w:p w14:paraId="4EA96100" w14:textId="77777777" w:rsidR="005D1314" w:rsidRDefault="005D1314" w:rsidP="005D1314">
      <w:r>
        <w:t xml:space="preserve">      rows.push(`&lt;tr&gt;&lt;td&gt;${dateStr}&lt;/td&gt;&lt;td&gt;&lt;span class="badge badge-blue"&gt;${state.classes[p%state.classes.length]}&lt;/span&gt;&lt;/td&gt;</w:t>
      </w:r>
    </w:p>
    <w:p w14:paraId="52FB1C15" w14:textId="77777777" w:rsidR="005D1314" w:rsidRDefault="005D1314" w:rsidP="005D1314">
      <w:r>
        <w:t xml:space="preserve">        &lt;td&gt;${state.subjects[p%state.subjects.length]}&lt;/td&gt;&lt;td&gt;Period ${p+1}&lt;/td&gt;</w:t>
      </w:r>
    </w:p>
    <w:p w14:paraId="06713EBA" w14:textId="77777777" w:rsidR="005D1314" w:rsidRDefault="005D1314" w:rsidP="005D1314">
      <w:r>
        <w:t xml:space="preserve">        &lt;td style="font-size:13px;color:var(--text-mid)"&gt;${state.faculties[p%state.faculties.length].name}&lt;/td&gt;</w:t>
      </w:r>
    </w:p>
    <w:p w14:paraId="41802B07" w14:textId="77777777" w:rsidR="005D1314" w:rsidRDefault="005D1314" w:rsidP="005D1314">
      <w:r>
        <w:t xml:space="preserve">        &lt;td&gt;&lt;span style="color:var(--green);font-weight:600"&gt;${prs}&lt;/span&gt;&lt;/td&gt;</w:t>
      </w:r>
    </w:p>
    <w:p w14:paraId="6CFF93FE" w14:textId="77777777" w:rsidR="005D1314" w:rsidRDefault="005D1314" w:rsidP="005D1314">
      <w:r>
        <w:t xml:space="preserve">        &lt;td&gt;&lt;span style="color:var(--red);font-weight:600"&gt;${abs}&lt;/span&gt;&lt;/td&gt;</w:t>
      </w:r>
    </w:p>
    <w:p w14:paraId="23DD590F" w14:textId="77777777" w:rsidR="005D1314" w:rsidRDefault="005D1314" w:rsidP="005D1314">
      <w:r>
        <w:t xml:space="preserve">        &lt;td&gt;&lt;span class="badge ${pct&gt;=80?'badge-green':'badge-yellow'}"&gt;${pct}%&lt;/span&gt;&lt;/td&gt;&lt;/tr&gt;`);</w:t>
      </w:r>
    </w:p>
    <w:p w14:paraId="7DAE4992" w14:textId="77777777" w:rsidR="005D1314" w:rsidRDefault="005D1314" w:rsidP="005D1314">
      <w:r>
        <w:t xml:space="preserve">    }</w:t>
      </w:r>
    </w:p>
    <w:p w14:paraId="22495DED" w14:textId="77777777" w:rsidR="005D1314" w:rsidRDefault="005D1314" w:rsidP="005D1314">
      <w:r>
        <w:t xml:space="preserve">  }</w:t>
      </w:r>
    </w:p>
    <w:p w14:paraId="73A5188C" w14:textId="77777777" w:rsidR="005D1314" w:rsidRDefault="005D1314" w:rsidP="005D1314">
      <w:r>
        <w:t xml:space="preserve">  return rows.join('');</w:t>
      </w:r>
    </w:p>
    <w:p w14:paraId="1FABAFB1" w14:textId="77777777" w:rsidR="005D1314" w:rsidRDefault="005D1314" w:rsidP="005D1314">
      <w:r>
        <w:t>}</w:t>
      </w:r>
    </w:p>
    <w:p w14:paraId="187FE475" w14:textId="77777777" w:rsidR="005D1314" w:rsidRDefault="005D1314" w:rsidP="005D1314"/>
    <w:p w14:paraId="7D6C1718" w14:textId="77777777" w:rsidR="005D1314" w:rsidRDefault="005D1314" w:rsidP="005D1314">
      <w:r>
        <w:t>// ========= FACULTY CONTENT =========</w:t>
      </w:r>
    </w:p>
    <w:p w14:paraId="36BEF592" w14:textId="77777777" w:rsidR="005D1314" w:rsidRDefault="005D1314" w:rsidP="005D1314">
      <w:r>
        <w:t>function buildFacultyContent() {</w:t>
      </w:r>
    </w:p>
    <w:p w14:paraId="56DFB3A3" w14:textId="77777777" w:rsidR="005D1314" w:rsidRDefault="005D1314" w:rsidP="005D1314">
      <w:r>
        <w:t xml:space="preserve">  const u = state.currentUser;</w:t>
      </w:r>
    </w:p>
    <w:p w14:paraId="5EFB46A2" w14:textId="77777777" w:rsidR="005D1314" w:rsidRDefault="005D1314" w:rsidP="005D1314">
      <w:r>
        <w:t xml:space="preserve">  return `</w:t>
      </w:r>
    </w:p>
    <w:p w14:paraId="68D1AD8F" w14:textId="77777777" w:rsidR="005D1314" w:rsidRDefault="005D1314" w:rsidP="005D1314">
      <w:r>
        <w:t xml:space="preserve">  &lt;section class="section active" id="sec-dashboard"&gt;</w:t>
      </w:r>
    </w:p>
    <w:p w14:paraId="4EFC38B1" w14:textId="77777777" w:rsidR="005D1314" w:rsidRDefault="005D1314" w:rsidP="005D1314">
      <w:r>
        <w:lastRenderedPageBreak/>
        <w:t xml:space="preserve">    &lt;div class="page-header"&gt;&lt;h2&gt;Faculty Dashboard&lt;/h2&gt;&lt;p&gt;Welcome, ${u.name}. Manage your class attendance below.&lt;/p&gt;&lt;/div&gt;</w:t>
      </w:r>
    </w:p>
    <w:p w14:paraId="3D17ADCD" w14:textId="77777777" w:rsidR="005D1314" w:rsidRDefault="005D1314" w:rsidP="005D1314">
      <w:r>
        <w:t xml:space="preserve">    &lt;div class="stat-grid"&gt;</w:t>
      </w:r>
    </w:p>
    <w:p w14:paraId="50736099" w14:textId="77777777" w:rsidR="005D1314" w:rsidRDefault="005D1314" w:rsidP="005D1314">
      <w:r>
        <w:t xml:space="preserve">      &lt;div class="stat-card"&gt;&lt;div class="stat-icon" style="background:#dbeafe"&gt;</w:t>
      </w:r>
      <w:r>
        <w:rPr>
          <w:rFonts w:ascii="Segoe UI Emoji" w:hAnsi="Segoe UI Emoji" w:cs="Segoe UI Emoji"/>
        </w:rPr>
        <w:t>👥</w:t>
      </w:r>
      <w:r>
        <w:t>&lt;/div&gt;&lt;div class="stat-info"&gt;&lt;p&gt;My Students&lt;/p&gt;&lt;h3&gt;${state.students.filter(s=&gt;s.className==='CS-A').length}&lt;/h3&gt;&lt;small&gt;CS-A Class&lt;/small&gt;&lt;/div&gt;&lt;/div&gt;</w:t>
      </w:r>
    </w:p>
    <w:p w14:paraId="754DA03A" w14:textId="77777777" w:rsidR="005D1314" w:rsidRDefault="005D1314" w:rsidP="005D1314">
      <w:r>
        <w:t xml:space="preserve">      &lt;div class="stat-card"&gt;&lt;div class="stat-icon" style="background:#dcfce7"&gt;</w:t>
      </w:r>
      <w:r>
        <w:rPr>
          <w:rFonts w:ascii="Segoe UI Emoji" w:hAnsi="Segoe UI Emoji" w:cs="Segoe UI Emoji"/>
        </w:rPr>
        <w:t>✅</w:t>
      </w:r>
      <w:r>
        <w:t>&lt;/div&gt;&lt;div class="stat-info"&gt;&lt;p&gt;Today's Sessions&lt;/p&gt;&lt;h3&gt;3&lt;/h3&gt;&lt;small&gt;Marked today&lt;/small&gt;&lt;/div&gt;&lt;/div&gt;</w:t>
      </w:r>
    </w:p>
    <w:p w14:paraId="3E08B852" w14:textId="77777777" w:rsidR="005D1314" w:rsidRDefault="005D1314" w:rsidP="005D1314">
      <w:r>
        <w:t xml:space="preserve">      &lt;div class="stat-card"&gt;&lt;div class="stat-icon" style="background:#fef9c3"&gt;</w:t>
      </w:r>
      <w:r>
        <w:rPr>
          <w:rFonts w:ascii="Segoe UI Emoji" w:hAnsi="Segoe UI Emoji" w:cs="Segoe UI Emoji"/>
        </w:rPr>
        <w:t>📊</w:t>
      </w:r>
      <w:r>
        <w:t>&lt;/div&gt;&lt;div class="stat-info"&gt;&lt;p&gt;Avg Attendance&lt;/p&gt;&lt;h3&gt;82%&lt;/h3&gt;&lt;small&gt;This month&lt;/small&gt;&lt;/div&gt;&lt;/div&gt;</w:t>
      </w:r>
    </w:p>
    <w:p w14:paraId="6F940750" w14:textId="77777777" w:rsidR="005D1314" w:rsidRDefault="005D1314" w:rsidP="005D1314">
      <w:r>
        <w:t xml:space="preserve">      &lt;div class="stat-card"&gt;&lt;div class="stat-icon" style="background:#fee2e2"&gt;</w:t>
      </w:r>
      <w:r>
        <w:rPr>
          <w:rFonts w:ascii="Segoe UI Emoji" w:hAnsi="Segoe UI Emoji" w:cs="Segoe UI Emoji"/>
        </w:rPr>
        <w:t>⚠️</w:t>
      </w:r>
      <w:r>
        <w:t>&lt;/div&gt;&lt;div class="stat-info"&gt;&lt;p&gt;Low Attendance&lt;/p&gt;&lt;h3&gt;2&lt;/h3&gt;&lt;small&gt;Below 75%&lt;/small&gt;&lt;/div&gt;&lt;/div&gt;</w:t>
      </w:r>
    </w:p>
    <w:p w14:paraId="1CE98CFD" w14:textId="77777777" w:rsidR="005D1314" w:rsidRDefault="005D1314" w:rsidP="005D1314">
      <w:r>
        <w:t xml:space="preserve">    &lt;/div&gt;</w:t>
      </w:r>
    </w:p>
    <w:p w14:paraId="46D28261" w14:textId="77777777" w:rsidR="005D1314" w:rsidRDefault="005D1314" w:rsidP="005D1314">
      <w:r>
        <w:t xml:space="preserve">    &lt;div class="card"&gt;</w:t>
      </w:r>
    </w:p>
    <w:p w14:paraId="14E08D1F" w14:textId="77777777" w:rsidR="005D1314" w:rsidRDefault="005D1314" w:rsidP="005D1314">
      <w:r>
        <w:t xml:space="preserve">      &lt;h3 style="font-size:16px;font-weight:600;margin-bottom:16px"&gt;</w:t>
      </w:r>
      <w:r>
        <w:rPr>
          <w:rFonts w:ascii="Segoe UI Emoji" w:hAnsi="Segoe UI Emoji" w:cs="Segoe UI Emoji"/>
        </w:rPr>
        <w:t>📅</w:t>
      </w:r>
      <w:r>
        <w:t xml:space="preserve"> Today's Schedule&lt;/h3&gt;</w:t>
      </w:r>
    </w:p>
    <w:p w14:paraId="0592957D" w14:textId="77777777" w:rsidR="005D1314" w:rsidRDefault="005D1314" w:rsidP="005D1314">
      <w:r>
        <w:t xml:space="preserve">      &lt;div class="table-wrap"&gt;&lt;table&gt;</w:t>
      </w:r>
    </w:p>
    <w:p w14:paraId="637D8ADD" w14:textId="77777777" w:rsidR="005D1314" w:rsidRDefault="005D1314" w:rsidP="005D1314">
      <w:r>
        <w:t xml:space="preserve">        &lt;thead&gt;&lt;tr&gt;&lt;th&gt;Period&lt;/th&gt;&lt;th&gt;Time&lt;/th&gt;&lt;th&gt;Subject&lt;/th&gt;&lt;th&gt;Class&lt;/th&gt;&lt;th&gt;Status&lt;/th&gt;&lt;/tr&gt;&lt;/thead&gt;</w:t>
      </w:r>
    </w:p>
    <w:p w14:paraId="624531CD" w14:textId="77777777" w:rsidR="005D1314" w:rsidRDefault="005D1314" w:rsidP="005D1314">
      <w:r>
        <w:t xml:space="preserve">        &lt;tbody&gt;${['8:00–8:50','9:00–9:50','10:00–10:50','11:00–11:50','12:00–12:50','1:00–1:50','2:00–2:50','3:00–3:50'].map((t,i)=&gt;`</w:t>
      </w:r>
    </w:p>
    <w:p w14:paraId="1394666F" w14:textId="77777777" w:rsidR="005D1314" w:rsidRDefault="005D1314" w:rsidP="005D1314">
      <w:r>
        <w:t xml:space="preserve">          &lt;tr&gt;&lt;td class="period-label"&gt;Period ${i+1}&lt;/td&gt;&lt;td style="color:var(--text-mid);font-size:13px"&gt;${t}&lt;/td&gt;</w:t>
      </w:r>
    </w:p>
    <w:p w14:paraId="3F2A6573" w14:textId="77777777" w:rsidR="005D1314" w:rsidRDefault="005D1314" w:rsidP="005D1314">
      <w:r>
        <w:t xml:space="preserve">          &lt;td&gt;${state.subjects[i%state.subjects.length]}&lt;/td&gt;&lt;td&gt;&lt;span class="badge badge-blue"&gt;CS-A&lt;/span&gt;&lt;/td&gt;</w:t>
      </w:r>
    </w:p>
    <w:p w14:paraId="5882BE4C" w14:textId="77777777" w:rsidR="005D1314" w:rsidRDefault="005D1314" w:rsidP="005D1314">
      <w:r>
        <w:t xml:space="preserve">          &lt;td&gt;&lt;span class="badge ${i&lt;3?'badge-green':'badge-yellow'}"&gt;${i&lt;3?'Marked':'Pending'}&lt;/span&gt;&lt;/td&gt;&lt;/tr&gt;`).join('')}</w:t>
      </w:r>
    </w:p>
    <w:p w14:paraId="2ACB5B6D" w14:textId="77777777" w:rsidR="005D1314" w:rsidRDefault="005D1314" w:rsidP="005D1314">
      <w:r>
        <w:t xml:space="preserve">        &lt;/tbody&gt;</w:t>
      </w:r>
    </w:p>
    <w:p w14:paraId="567F3B10" w14:textId="77777777" w:rsidR="005D1314" w:rsidRDefault="005D1314" w:rsidP="005D1314">
      <w:r>
        <w:t xml:space="preserve">      &lt;/table&gt;&lt;/div&gt;</w:t>
      </w:r>
    </w:p>
    <w:p w14:paraId="6A09C62D" w14:textId="77777777" w:rsidR="005D1314" w:rsidRDefault="005D1314" w:rsidP="005D1314">
      <w:r>
        <w:t xml:space="preserve">    &lt;/div&gt;</w:t>
      </w:r>
    </w:p>
    <w:p w14:paraId="1404A5BC" w14:textId="77777777" w:rsidR="005D1314" w:rsidRDefault="005D1314" w:rsidP="005D1314">
      <w:r>
        <w:t xml:space="preserve">  &lt;/section&gt;</w:t>
      </w:r>
    </w:p>
    <w:p w14:paraId="1156DAAB" w14:textId="77777777" w:rsidR="005D1314" w:rsidRDefault="005D1314" w:rsidP="005D1314"/>
    <w:p w14:paraId="4C0F7C88" w14:textId="77777777" w:rsidR="005D1314" w:rsidRDefault="005D1314" w:rsidP="005D1314">
      <w:r>
        <w:t xml:space="preserve">  &lt;section class="section" id="sec-markatt"&gt;</w:t>
      </w:r>
    </w:p>
    <w:p w14:paraId="09293FE8" w14:textId="77777777" w:rsidR="005D1314" w:rsidRDefault="005D1314" w:rsidP="005D1314">
      <w:r>
        <w:t xml:space="preserve">    &lt;div class="page-header"&gt;&lt;h2&gt;Mark Attendance&lt;/h2&gt;&lt;p&gt;Select class, subject and period to mark attendance.&lt;/p&gt;&lt;/div&gt;</w:t>
      </w:r>
    </w:p>
    <w:p w14:paraId="0E855A3C" w14:textId="77777777" w:rsidR="005D1314" w:rsidRDefault="005D1314" w:rsidP="005D1314">
      <w:r>
        <w:t xml:space="preserve">    &lt;div class="card" style="margin-bottom:20px"&gt;</w:t>
      </w:r>
    </w:p>
    <w:p w14:paraId="2CE3770E" w14:textId="77777777" w:rsidR="005D1314" w:rsidRDefault="005D1314" w:rsidP="005D1314">
      <w:r>
        <w:t xml:space="preserve">      &lt;div class="select-row" style="flex-wrap:wrap;gap:12px"&gt;</w:t>
      </w:r>
    </w:p>
    <w:p w14:paraId="2D5B23F6" w14:textId="77777777" w:rsidR="005D1314" w:rsidRDefault="005D1314" w:rsidP="005D1314">
      <w:r>
        <w:t xml:space="preserve">        &lt;div&gt;&lt;label style="font-size:12px;font-weight:500;color:var(--text-mid);display:block;margin-bottom:4px"&gt;Date&lt;/label&gt;</w:t>
      </w:r>
    </w:p>
    <w:p w14:paraId="1C7F5FF9" w14:textId="77777777" w:rsidR="005D1314" w:rsidRDefault="005D1314" w:rsidP="005D1314">
      <w:r>
        <w:t xml:space="preserve">          &lt;input type="date" id="attDate" value="${new Date().toISOString().split('T')[0]}"&gt;&lt;/div&gt;</w:t>
      </w:r>
    </w:p>
    <w:p w14:paraId="5D91917F" w14:textId="77777777" w:rsidR="005D1314" w:rsidRDefault="005D1314" w:rsidP="005D1314">
      <w:r>
        <w:t xml:space="preserve">        &lt;div&gt;&lt;label style="font-size:12px;font-weight:500;color:var(--text-mid);display:block;margin-bottom:4px"&gt;Class&lt;/label&gt;</w:t>
      </w:r>
    </w:p>
    <w:p w14:paraId="34879E43" w14:textId="77777777" w:rsidR="005D1314" w:rsidRDefault="005D1314" w:rsidP="005D1314">
      <w:r>
        <w:t xml:space="preserve">          &lt;select id="attClass" onchange="filterStudentsByClass()"&gt;${state.classes.map(c=&gt;`&lt;option&gt;${c}&lt;/option&gt;`).join('')}&lt;/select&gt;&lt;/div&gt;</w:t>
      </w:r>
    </w:p>
    <w:p w14:paraId="51CF441C" w14:textId="77777777" w:rsidR="005D1314" w:rsidRDefault="005D1314" w:rsidP="005D1314">
      <w:r>
        <w:t xml:space="preserve">        &lt;div&gt;&lt;label style="font-size:12px;font-weight:500;color:var(--text-mid);display:block;margin-bottom:4px"&gt;Subject&lt;/label&gt;</w:t>
      </w:r>
    </w:p>
    <w:p w14:paraId="1774C2DC" w14:textId="77777777" w:rsidR="005D1314" w:rsidRDefault="005D1314" w:rsidP="005D1314">
      <w:r>
        <w:lastRenderedPageBreak/>
        <w:t xml:space="preserve">          &lt;select id="attSubject"&gt;${state.subjects.map(s=&gt;`&lt;option&gt;${s}&lt;/option&gt;`).join('')}&lt;/select&gt;&lt;/div&gt;</w:t>
      </w:r>
    </w:p>
    <w:p w14:paraId="75643FD8" w14:textId="77777777" w:rsidR="005D1314" w:rsidRDefault="005D1314" w:rsidP="005D1314">
      <w:r>
        <w:t xml:space="preserve">        &lt;div&gt;&lt;label style="font-size:12px;font-weight:500;color:var(--text-mid);display:block;margin-bottom:4px"&gt;Period&lt;/label&gt;</w:t>
      </w:r>
    </w:p>
    <w:p w14:paraId="21F23E14" w14:textId="77777777" w:rsidR="005D1314" w:rsidRDefault="005D1314" w:rsidP="005D1314">
      <w:r>
        <w:t xml:space="preserve">          &lt;select id="attPeriod"&gt;${state.periods.map((p,i)=&gt;`&lt;option value="${i+1}"&gt;${p} (${['8:00','9:00','10:00','11:00','12:00','1:00','2:00','3:00'][i]}–${['8:50','9:50','10:50','11:50','12:50','1:50','2:50','3:50'][i]})&lt;/option&gt;`).join('')}&lt;/select&gt;&lt;/div&gt;</w:t>
      </w:r>
    </w:p>
    <w:p w14:paraId="65443B70" w14:textId="77777777" w:rsidR="005D1314" w:rsidRDefault="005D1314" w:rsidP="005D1314">
      <w:r>
        <w:t xml:space="preserve">      &lt;/div&gt;</w:t>
      </w:r>
    </w:p>
    <w:p w14:paraId="05A91E0B" w14:textId="77777777" w:rsidR="005D1314" w:rsidRDefault="005D1314" w:rsidP="005D1314">
      <w:r>
        <w:t xml:space="preserve">    &lt;/div&gt;</w:t>
      </w:r>
    </w:p>
    <w:p w14:paraId="43F2441E" w14:textId="77777777" w:rsidR="005D1314" w:rsidRDefault="005D1314" w:rsidP="005D1314">
      <w:r>
        <w:t xml:space="preserve">    &lt;div class="card"&gt;</w:t>
      </w:r>
    </w:p>
    <w:p w14:paraId="402C0E9C" w14:textId="77777777" w:rsidR="005D1314" w:rsidRDefault="005D1314" w:rsidP="005D1314">
      <w:r>
        <w:t xml:space="preserve">      &lt;div class="attendance-header"&gt;</w:t>
      </w:r>
    </w:p>
    <w:p w14:paraId="75395D19" w14:textId="77777777" w:rsidR="005D1314" w:rsidRDefault="005D1314" w:rsidP="005D1314">
      <w:r>
        <w:t xml:space="preserve">        &lt;div&gt;</w:t>
      </w:r>
    </w:p>
    <w:p w14:paraId="34B56D89" w14:textId="77777777" w:rsidR="005D1314" w:rsidRDefault="005D1314" w:rsidP="005D1314">
      <w:r>
        <w:t xml:space="preserve">          &lt;h3 style="font-size:16px;font-weight:600"&gt;Student List&lt;/h3&gt;</w:t>
      </w:r>
    </w:p>
    <w:p w14:paraId="2F37F883" w14:textId="77777777" w:rsidR="005D1314" w:rsidRDefault="005D1314" w:rsidP="005D1314">
      <w:r>
        <w:t xml:space="preserve">          &lt;p style="font-size:13px;color:var(--text-mid);margin-top:3px" id="attSummaryLine"&gt;Mark each student present or absent&lt;/p&gt;</w:t>
      </w:r>
    </w:p>
    <w:p w14:paraId="114587F8" w14:textId="77777777" w:rsidR="005D1314" w:rsidRDefault="005D1314" w:rsidP="005D1314">
      <w:r>
        <w:t xml:space="preserve">        &lt;/div&gt;</w:t>
      </w:r>
    </w:p>
    <w:p w14:paraId="337DE86C" w14:textId="77777777" w:rsidR="005D1314" w:rsidRDefault="005D1314" w:rsidP="005D1314">
      <w:r>
        <w:t xml:space="preserve">        &lt;div style="display:flex;gap:8px"&gt;</w:t>
      </w:r>
    </w:p>
    <w:p w14:paraId="004A3AF9" w14:textId="77777777" w:rsidR="005D1314" w:rsidRDefault="005D1314" w:rsidP="005D1314">
      <w:r>
        <w:t xml:space="preserve">          &lt;button class="btn-sm btn-outline" onclick="markAll('present')"&gt;</w:t>
      </w:r>
      <w:r>
        <w:rPr>
          <w:rFonts w:ascii="Segoe UI Emoji" w:hAnsi="Segoe UI Emoji" w:cs="Segoe UI Emoji"/>
        </w:rPr>
        <w:t>✅</w:t>
      </w:r>
      <w:r>
        <w:t xml:space="preserve"> All Present&lt;/button&gt;</w:t>
      </w:r>
    </w:p>
    <w:p w14:paraId="3AC51DBA" w14:textId="77777777" w:rsidR="005D1314" w:rsidRDefault="005D1314" w:rsidP="005D1314">
      <w:r>
        <w:t xml:space="preserve">          &lt;button class="btn-sm btn-outline" onclick="markAll('absent')"&gt;</w:t>
      </w:r>
      <w:r>
        <w:rPr>
          <w:rFonts w:ascii="Segoe UI Emoji" w:hAnsi="Segoe UI Emoji" w:cs="Segoe UI Emoji"/>
        </w:rPr>
        <w:t>❌</w:t>
      </w:r>
      <w:r>
        <w:t xml:space="preserve"> All Absent&lt;/button&gt;</w:t>
      </w:r>
    </w:p>
    <w:p w14:paraId="3712360C" w14:textId="77777777" w:rsidR="005D1314" w:rsidRDefault="005D1314" w:rsidP="005D1314">
      <w:r>
        <w:t xml:space="preserve">          &lt;button class="btn-sm btn-green" onclick="submitAttendance()"&gt;</w:t>
      </w:r>
      <w:r>
        <w:rPr>
          <w:rFonts w:ascii="Segoe UI Emoji" w:hAnsi="Segoe UI Emoji" w:cs="Segoe UI Emoji"/>
        </w:rPr>
        <w:t>💾</w:t>
      </w:r>
      <w:r>
        <w:t xml:space="preserve"> Save Attendance&lt;/button&gt;</w:t>
      </w:r>
    </w:p>
    <w:p w14:paraId="50B04B8A" w14:textId="77777777" w:rsidR="005D1314" w:rsidRDefault="005D1314" w:rsidP="005D1314">
      <w:r>
        <w:t xml:space="preserve">        &lt;/div&gt;</w:t>
      </w:r>
    </w:p>
    <w:p w14:paraId="164EDD87" w14:textId="77777777" w:rsidR="005D1314" w:rsidRDefault="005D1314" w:rsidP="005D1314">
      <w:r>
        <w:t xml:space="preserve">      &lt;/div&gt;</w:t>
      </w:r>
    </w:p>
    <w:p w14:paraId="6A954933" w14:textId="77777777" w:rsidR="005D1314" w:rsidRDefault="005D1314" w:rsidP="005D1314">
      <w:r>
        <w:t xml:space="preserve">      &lt;div class="table-wrap"&gt;&lt;table class="attendance-table"&gt;</w:t>
      </w:r>
    </w:p>
    <w:p w14:paraId="7C261C77" w14:textId="77777777" w:rsidR="005D1314" w:rsidRDefault="005D1314" w:rsidP="005D1314">
      <w:r>
        <w:t xml:space="preserve">        &lt;thead&gt;&lt;tr&gt;&lt;th&gt;#&lt;/th&gt;&lt;th&gt;Roll No.&lt;/th&gt;&lt;th&gt;Student Name&lt;/th&gt;&lt;th&gt;Mark Attendance&lt;/th&gt;&lt;th&gt;Status&lt;/th&gt;&lt;/tr&gt;&lt;/thead&gt;</w:t>
      </w:r>
    </w:p>
    <w:p w14:paraId="5D1EF37F" w14:textId="77777777" w:rsidR="005D1314" w:rsidRDefault="005D1314" w:rsidP="005D1314">
      <w:r>
        <w:t xml:space="preserve">        &lt;tbody id="attendanceBody"&gt;${buildAttendanceRows('CS-A')}&lt;/tbody&gt;</w:t>
      </w:r>
    </w:p>
    <w:p w14:paraId="07702921" w14:textId="77777777" w:rsidR="005D1314" w:rsidRDefault="005D1314" w:rsidP="005D1314">
      <w:r>
        <w:t xml:space="preserve">      &lt;/table&gt;&lt;/div&gt;</w:t>
      </w:r>
    </w:p>
    <w:p w14:paraId="74E6903B" w14:textId="77777777" w:rsidR="005D1314" w:rsidRDefault="005D1314" w:rsidP="005D1314">
      <w:r>
        <w:t xml:space="preserve">    &lt;/div&gt;</w:t>
      </w:r>
    </w:p>
    <w:p w14:paraId="4C381EF2" w14:textId="77777777" w:rsidR="005D1314" w:rsidRDefault="005D1314" w:rsidP="005D1314">
      <w:r>
        <w:t xml:space="preserve">  &lt;/section&gt;</w:t>
      </w:r>
    </w:p>
    <w:p w14:paraId="2007F8F7" w14:textId="77777777" w:rsidR="005D1314" w:rsidRDefault="005D1314" w:rsidP="005D1314"/>
    <w:p w14:paraId="6CE6E768" w14:textId="77777777" w:rsidR="005D1314" w:rsidRDefault="005D1314" w:rsidP="005D1314">
      <w:r>
        <w:t xml:space="preserve">  &lt;section class="section" id="sec-records"&gt;</w:t>
      </w:r>
    </w:p>
    <w:p w14:paraId="71486C27" w14:textId="77777777" w:rsidR="005D1314" w:rsidRDefault="005D1314" w:rsidP="005D1314">
      <w:r>
        <w:t xml:space="preserve">    &lt;div class="page-header"&gt;&lt;h2&gt;My Attendance Records&lt;/h2&gt;&lt;p&gt;View previously marked attendance.&lt;/p&gt;&lt;/div&gt;</w:t>
      </w:r>
    </w:p>
    <w:p w14:paraId="0269F940" w14:textId="77777777" w:rsidR="005D1314" w:rsidRDefault="005D1314" w:rsidP="005D1314">
      <w:r>
        <w:t xml:space="preserve">    &lt;div class="card"&gt;</w:t>
      </w:r>
    </w:p>
    <w:p w14:paraId="368BC113" w14:textId="77777777" w:rsidR="005D1314" w:rsidRDefault="005D1314" w:rsidP="005D1314">
      <w:r>
        <w:t xml:space="preserve">      &lt;div class="table-wrap"&gt;&lt;table&gt;</w:t>
      </w:r>
    </w:p>
    <w:p w14:paraId="2A7AD1EB" w14:textId="77777777" w:rsidR="005D1314" w:rsidRDefault="005D1314" w:rsidP="005D1314">
      <w:r>
        <w:t xml:space="preserve">        &lt;thead&gt;&lt;tr&gt;&lt;th&gt;Date&lt;/th&gt;&lt;th&gt;Subject&lt;/th&gt;&lt;th&gt;Period&lt;/th&gt;&lt;th&gt;Class&lt;/th&gt;&lt;th&gt;Present&lt;/th&gt;&lt;th&gt;Absent&lt;/th&gt;&lt;th&gt;%&lt;/th&gt;&lt;/tr&gt;&lt;/thead&gt;</w:t>
      </w:r>
    </w:p>
    <w:p w14:paraId="44D3F0F3" w14:textId="77777777" w:rsidR="005D1314" w:rsidRDefault="005D1314" w:rsidP="005D1314">
      <w:r>
        <w:t xml:space="preserve">        &lt;tbody&gt;${[...Array(8)].map((_,i)=&gt;{</w:t>
      </w:r>
    </w:p>
    <w:p w14:paraId="11CF662F" w14:textId="77777777" w:rsidR="005D1314" w:rsidRDefault="005D1314" w:rsidP="005D1314">
      <w:r>
        <w:t xml:space="preserve">          const d = new Date(); d.setDate(d.getDate()-i);</w:t>
      </w:r>
    </w:p>
    <w:p w14:paraId="5C8FCCA0" w14:textId="77777777" w:rsidR="005D1314" w:rsidRDefault="005D1314" w:rsidP="005D1314">
      <w:r>
        <w:t xml:space="preserve">          const prs = Math.floor(Math.random()*3)+3;</w:t>
      </w:r>
    </w:p>
    <w:p w14:paraId="13A9EEC5" w14:textId="77777777" w:rsidR="005D1314" w:rsidRDefault="005D1314" w:rsidP="005D1314">
      <w:r>
        <w:t xml:space="preserve">          const pct = Math.round(prs/5*100);</w:t>
      </w:r>
    </w:p>
    <w:p w14:paraId="7939AA78" w14:textId="77777777" w:rsidR="005D1314" w:rsidRDefault="005D1314" w:rsidP="005D1314">
      <w:r>
        <w:t xml:space="preserve">          return `&lt;tr&gt;&lt;td&gt;${d.toLocaleDateString('en-IN',{day:'2-digit',month:'short'})}&lt;/td&gt;</w:t>
      </w:r>
    </w:p>
    <w:p w14:paraId="344DB28F" w14:textId="77777777" w:rsidR="005D1314" w:rsidRDefault="005D1314" w:rsidP="005D1314">
      <w:r>
        <w:t xml:space="preserve">            &lt;td&gt;${state.subjects[i%state.subjects.length]}&lt;/td&gt;&lt;td&gt;Period ${(i%8)+1}&lt;/td&gt;</w:t>
      </w:r>
    </w:p>
    <w:p w14:paraId="23C7E042" w14:textId="77777777" w:rsidR="005D1314" w:rsidRDefault="005D1314" w:rsidP="005D1314">
      <w:r>
        <w:t xml:space="preserve">            &lt;td&gt;&lt;span class="badge badge-blue"&gt;CS-A&lt;/span&gt;&lt;/td&gt;</w:t>
      </w:r>
    </w:p>
    <w:p w14:paraId="45F30251" w14:textId="77777777" w:rsidR="005D1314" w:rsidRDefault="005D1314" w:rsidP="005D1314">
      <w:r>
        <w:t xml:space="preserve">            &lt;td&gt;&lt;span style="color:var(--green);font-weight:600"&gt;${prs}&lt;/span&gt;&lt;/td&gt;</w:t>
      </w:r>
    </w:p>
    <w:p w14:paraId="16ACBC10" w14:textId="77777777" w:rsidR="005D1314" w:rsidRDefault="005D1314" w:rsidP="005D1314">
      <w:r>
        <w:t xml:space="preserve">            &lt;td&gt;&lt;span style="color:var(--red);font-weight:600"&gt;${5-prs}&lt;/span&gt;&lt;/td&gt;</w:t>
      </w:r>
    </w:p>
    <w:p w14:paraId="7BB77518" w14:textId="77777777" w:rsidR="005D1314" w:rsidRDefault="005D1314" w:rsidP="005D1314">
      <w:r>
        <w:t xml:space="preserve">            &lt;td&gt;&lt;span class="badge ${pct&gt;=80?'badge-green':'badge-yellow'}"&gt;${pct}%&lt;/span&gt;&lt;/td&gt;&lt;/tr&gt;`;</w:t>
      </w:r>
    </w:p>
    <w:p w14:paraId="48141E44" w14:textId="77777777" w:rsidR="005D1314" w:rsidRDefault="005D1314" w:rsidP="005D1314">
      <w:r>
        <w:lastRenderedPageBreak/>
        <w:t xml:space="preserve">        }).join('')}&lt;/tbody&gt;</w:t>
      </w:r>
    </w:p>
    <w:p w14:paraId="46D9FCFB" w14:textId="77777777" w:rsidR="005D1314" w:rsidRDefault="005D1314" w:rsidP="005D1314">
      <w:r>
        <w:t xml:space="preserve">      &lt;/table&gt;&lt;/div&gt;</w:t>
      </w:r>
    </w:p>
    <w:p w14:paraId="33CB00B3" w14:textId="77777777" w:rsidR="005D1314" w:rsidRDefault="005D1314" w:rsidP="005D1314">
      <w:r>
        <w:t xml:space="preserve">    &lt;/div&gt;</w:t>
      </w:r>
    </w:p>
    <w:p w14:paraId="0DE6B2DD" w14:textId="77777777" w:rsidR="005D1314" w:rsidRDefault="005D1314" w:rsidP="005D1314">
      <w:r>
        <w:t xml:space="preserve">  &lt;/section&gt;</w:t>
      </w:r>
    </w:p>
    <w:p w14:paraId="666887F9" w14:textId="77777777" w:rsidR="005D1314" w:rsidRDefault="005D1314" w:rsidP="005D1314"/>
    <w:p w14:paraId="5335446E" w14:textId="77777777" w:rsidR="005D1314" w:rsidRDefault="005D1314" w:rsidP="005D1314">
      <w:r>
        <w:t xml:space="preserve">  &lt;section class="section" id="sec-reports"&gt;</w:t>
      </w:r>
    </w:p>
    <w:p w14:paraId="3D8F1C28" w14:textId="77777777" w:rsidR="005D1314" w:rsidRDefault="005D1314" w:rsidP="005D1314">
      <w:r>
        <w:t xml:space="preserve">    &lt;div class="page-header"&gt;&lt;h2&gt;Class Report&lt;/h2&gt;&lt;p&gt;Attendance analytics for your class.&lt;/p&gt;&lt;/div&gt;</w:t>
      </w:r>
    </w:p>
    <w:p w14:paraId="36380F76" w14:textId="77777777" w:rsidR="005D1314" w:rsidRDefault="005D1314" w:rsidP="005D1314">
      <w:r>
        <w:t xml:space="preserve">    ${buildReports('faculty')}</w:t>
      </w:r>
    </w:p>
    <w:p w14:paraId="1FB5EF0C" w14:textId="77777777" w:rsidR="005D1314" w:rsidRDefault="005D1314" w:rsidP="005D1314">
      <w:r>
        <w:t xml:space="preserve">  &lt;/section&gt;`;</w:t>
      </w:r>
    </w:p>
    <w:p w14:paraId="21A05649" w14:textId="77777777" w:rsidR="005D1314" w:rsidRDefault="005D1314" w:rsidP="005D1314">
      <w:r>
        <w:t>}</w:t>
      </w:r>
    </w:p>
    <w:p w14:paraId="1F1AE778" w14:textId="77777777" w:rsidR="005D1314" w:rsidRDefault="005D1314" w:rsidP="005D1314"/>
    <w:p w14:paraId="662E9BDE" w14:textId="77777777" w:rsidR="005D1314" w:rsidRDefault="005D1314" w:rsidP="005D1314">
      <w:r>
        <w:t>function buildAttendanceRows(className) {</w:t>
      </w:r>
    </w:p>
    <w:p w14:paraId="251E731C" w14:textId="77777777" w:rsidR="005D1314" w:rsidRDefault="005D1314" w:rsidP="005D1314">
      <w:r>
        <w:t xml:space="preserve">  const students = state.students.filter(s=&gt;s.className===className);</w:t>
      </w:r>
    </w:p>
    <w:p w14:paraId="1C32BC63" w14:textId="77777777" w:rsidR="005D1314" w:rsidRDefault="005D1314" w:rsidP="005D1314">
      <w:r>
        <w:t xml:space="preserve">  if (!students.length) return `&lt;tr&gt;&lt;td colspan="5" style="text-align:center;color:var(--text-light);padding:30px"&gt;No students in this class&lt;/td&gt;&lt;/tr&gt;`;</w:t>
      </w:r>
    </w:p>
    <w:p w14:paraId="6171D2D1" w14:textId="77777777" w:rsidR="005D1314" w:rsidRDefault="005D1314" w:rsidP="005D1314">
      <w:r>
        <w:t xml:space="preserve">  return students.map((s,i)=&gt;{</w:t>
      </w:r>
    </w:p>
    <w:p w14:paraId="66B1863F" w14:textId="77777777" w:rsidR="005D1314" w:rsidRDefault="005D1314" w:rsidP="005D1314">
      <w:r>
        <w:t xml:space="preserve">    if (!state.currentAttendance[s.id]) state.currentAttendance[s.id] = 'present';</w:t>
      </w:r>
    </w:p>
    <w:p w14:paraId="4378156C" w14:textId="77777777" w:rsidR="005D1314" w:rsidRDefault="005D1314" w:rsidP="005D1314">
      <w:r>
        <w:t xml:space="preserve">    const status = state.currentAttendance[s.id];</w:t>
      </w:r>
    </w:p>
    <w:p w14:paraId="70DAB7B5" w14:textId="77777777" w:rsidR="005D1314" w:rsidRDefault="005D1314" w:rsidP="005D1314">
      <w:r>
        <w:t xml:space="preserve">    return `&lt;tr id="att-row-${s.id}"&gt;</w:t>
      </w:r>
    </w:p>
    <w:p w14:paraId="11C6950A" w14:textId="77777777" w:rsidR="005D1314" w:rsidRDefault="005D1314" w:rsidP="005D1314">
      <w:r>
        <w:t xml:space="preserve">      &lt;td style="color:var(--text-light);font-weight:500"&gt;${String(i+1).padStart(2,'0')}&lt;/td&gt;</w:t>
      </w:r>
    </w:p>
    <w:p w14:paraId="0A5064E5" w14:textId="77777777" w:rsidR="005D1314" w:rsidRDefault="005D1314" w:rsidP="005D1314">
      <w:r>
        <w:t xml:space="preserve">      &lt;td&gt;&lt;span class="badge badge-blue"&gt;${s.rollNo}&lt;/span&gt;&lt;/td&gt;</w:t>
      </w:r>
    </w:p>
    <w:p w14:paraId="493B6AE0" w14:textId="77777777" w:rsidR="005D1314" w:rsidRDefault="005D1314" w:rsidP="005D1314">
      <w:r>
        <w:t xml:space="preserve">      &lt;td&gt;&lt;div style="display:flex;align-items:center;gap:10px"&gt;</w:t>
      </w:r>
    </w:p>
    <w:p w14:paraId="077FEA5F" w14:textId="77777777" w:rsidR="005D1314" w:rsidRDefault="005D1314" w:rsidP="005D1314">
      <w:r>
        <w:t xml:space="preserve">        &lt;div style="width:32px;height:32px;border-radius:50%;background:#dcfce7;color:#16a34a;display:flex;align-items:center;justify-content:center;font-weight:700;font-size:12px"&gt;${s.name.split(' ').map(w=&gt;w[0]).join('').slice(0,2)}&lt;/div&gt;</w:t>
      </w:r>
    </w:p>
    <w:p w14:paraId="514EED91" w14:textId="77777777" w:rsidR="005D1314" w:rsidRDefault="005D1314" w:rsidP="005D1314">
      <w:r>
        <w:t xml:space="preserve">        &lt;span style="font-weight:500;font-size:14px"&gt;${s.name}&lt;/span&gt;</w:t>
      </w:r>
    </w:p>
    <w:p w14:paraId="5BFCB036" w14:textId="77777777" w:rsidR="005D1314" w:rsidRDefault="005D1314" w:rsidP="005D1314">
      <w:r>
        <w:t xml:space="preserve">      &lt;/div&gt;&lt;/td&gt;</w:t>
      </w:r>
    </w:p>
    <w:p w14:paraId="0800EDF9" w14:textId="77777777" w:rsidR="005D1314" w:rsidRDefault="005D1314" w:rsidP="005D1314">
      <w:r>
        <w:t xml:space="preserve">      &lt;td&gt;&lt;div class="att-toggle"&gt;</w:t>
      </w:r>
    </w:p>
    <w:p w14:paraId="26B62195" w14:textId="77777777" w:rsidR="005D1314" w:rsidRDefault="005D1314" w:rsidP="005D1314">
      <w:r>
        <w:t xml:space="preserve">        &lt;button class="att-btn ${status==='present'?'present':'inactive'}" onclick="setAttendance(${s.id},'present',this)"&gt;</w:t>
      </w:r>
      <w:r>
        <w:rPr>
          <w:rFonts w:ascii="Segoe UI Symbol" w:hAnsi="Segoe UI Symbol" w:cs="Segoe UI Symbol"/>
        </w:rPr>
        <w:t>✓</w:t>
      </w:r>
      <w:r>
        <w:t xml:space="preserve"> Present&lt;/button&gt;</w:t>
      </w:r>
    </w:p>
    <w:p w14:paraId="3433067B" w14:textId="77777777" w:rsidR="005D1314" w:rsidRDefault="005D1314" w:rsidP="005D1314">
      <w:r>
        <w:t xml:space="preserve">        &lt;button class="att-btn ${status==='absent'?'absent':'inactive'}" onclick="setAttendance(${s.id},'absent',this)"&gt;</w:t>
      </w:r>
      <w:r>
        <w:rPr>
          <w:rFonts w:ascii="Segoe UI Symbol" w:hAnsi="Segoe UI Symbol" w:cs="Segoe UI Symbol"/>
        </w:rPr>
        <w:t>✗</w:t>
      </w:r>
      <w:r>
        <w:t xml:space="preserve"> Absent&lt;/button&gt;</w:t>
      </w:r>
    </w:p>
    <w:p w14:paraId="248C5CC0" w14:textId="77777777" w:rsidR="005D1314" w:rsidRDefault="005D1314" w:rsidP="005D1314">
      <w:r>
        <w:t xml:space="preserve">      &lt;/div&gt;&lt;/td&gt;</w:t>
      </w:r>
    </w:p>
    <w:p w14:paraId="37CEF0D7" w14:textId="77777777" w:rsidR="005D1314" w:rsidRDefault="005D1314" w:rsidP="005D1314">
      <w:r>
        <w:t xml:space="preserve">      &lt;td&gt;&lt;span class="badge ${status==='present'?'badge-green':'badge-red'}" id="att-status-${s.id}"&gt;${status==='present'?'Present':'Absent'}&lt;/span&gt;&lt;/td&gt;</w:t>
      </w:r>
    </w:p>
    <w:p w14:paraId="18FA3FB3" w14:textId="77777777" w:rsidR="005D1314" w:rsidRDefault="005D1314" w:rsidP="005D1314">
      <w:r>
        <w:t xml:space="preserve">    &lt;/tr&gt;`;</w:t>
      </w:r>
    </w:p>
    <w:p w14:paraId="536A7677" w14:textId="77777777" w:rsidR="005D1314" w:rsidRDefault="005D1314" w:rsidP="005D1314">
      <w:r>
        <w:t xml:space="preserve">  }).join('');</w:t>
      </w:r>
    </w:p>
    <w:p w14:paraId="364F952A" w14:textId="77777777" w:rsidR="005D1314" w:rsidRDefault="005D1314" w:rsidP="005D1314">
      <w:r>
        <w:t>}</w:t>
      </w:r>
    </w:p>
    <w:p w14:paraId="261A2F3F" w14:textId="77777777" w:rsidR="005D1314" w:rsidRDefault="005D1314" w:rsidP="005D1314"/>
    <w:p w14:paraId="55934633" w14:textId="77777777" w:rsidR="005D1314" w:rsidRDefault="005D1314" w:rsidP="005D1314">
      <w:r>
        <w:t>function initAttendance() {</w:t>
      </w:r>
    </w:p>
    <w:p w14:paraId="0DF8E2DB" w14:textId="77777777" w:rsidR="005D1314" w:rsidRDefault="005D1314" w:rsidP="005D1314">
      <w:r>
        <w:t xml:space="preserve">  const students = state.students.filter(s=&gt;s.className==='CS-A');</w:t>
      </w:r>
    </w:p>
    <w:p w14:paraId="2023943F" w14:textId="77777777" w:rsidR="005D1314" w:rsidRDefault="005D1314" w:rsidP="005D1314">
      <w:r>
        <w:t xml:space="preserve">  students.forEach(s=&gt;{ state.currentAttendance[s.id]='present'; });</w:t>
      </w:r>
    </w:p>
    <w:p w14:paraId="0FFB0091" w14:textId="77777777" w:rsidR="005D1314" w:rsidRDefault="005D1314" w:rsidP="005D1314">
      <w:r>
        <w:t xml:space="preserve">  updateAttSummary();</w:t>
      </w:r>
    </w:p>
    <w:p w14:paraId="2B517FB0" w14:textId="77777777" w:rsidR="005D1314" w:rsidRDefault="005D1314" w:rsidP="005D1314">
      <w:r>
        <w:t>}</w:t>
      </w:r>
    </w:p>
    <w:p w14:paraId="709C4193" w14:textId="77777777" w:rsidR="005D1314" w:rsidRDefault="005D1314" w:rsidP="005D1314">
      <w:r>
        <w:t>function filterStudentsByClass() {</w:t>
      </w:r>
    </w:p>
    <w:p w14:paraId="358C9EE9" w14:textId="77777777" w:rsidR="005D1314" w:rsidRDefault="005D1314" w:rsidP="005D1314">
      <w:r>
        <w:t xml:space="preserve">  const cls = document.getElementById('attClass').value;</w:t>
      </w:r>
    </w:p>
    <w:p w14:paraId="6EB929E2" w14:textId="77777777" w:rsidR="005D1314" w:rsidRDefault="005D1314" w:rsidP="005D1314">
      <w:r>
        <w:t xml:space="preserve">  const tbody = document.getElementById('attendanceBody');</w:t>
      </w:r>
    </w:p>
    <w:p w14:paraId="5088A9C1" w14:textId="77777777" w:rsidR="005D1314" w:rsidRDefault="005D1314" w:rsidP="005D1314">
      <w:r>
        <w:lastRenderedPageBreak/>
        <w:t xml:space="preserve">  if (tbody) { state.currentAttendance = {}; tbody.innerHTML = buildAttendanceRows(cls); updateAttSummary(); }</w:t>
      </w:r>
    </w:p>
    <w:p w14:paraId="25E52542" w14:textId="77777777" w:rsidR="005D1314" w:rsidRDefault="005D1314" w:rsidP="005D1314">
      <w:r>
        <w:t>}</w:t>
      </w:r>
    </w:p>
    <w:p w14:paraId="62D32E24" w14:textId="77777777" w:rsidR="005D1314" w:rsidRDefault="005D1314" w:rsidP="005D1314">
      <w:r>
        <w:t>function setAttendance(sid, status, btn) {</w:t>
      </w:r>
    </w:p>
    <w:p w14:paraId="5A9DFAC3" w14:textId="77777777" w:rsidR="005D1314" w:rsidRDefault="005D1314" w:rsidP="005D1314">
      <w:r>
        <w:t xml:space="preserve">  state.currentAttendance[sid] = status;</w:t>
      </w:r>
    </w:p>
    <w:p w14:paraId="79A9E2F4" w14:textId="77777777" w:rsidR="005D1314" w:rsidRDefault="005D1314" w:rsidP="005D1314">
      <w:r>
        <w:t xml:space="preserve">  const row = document.getElementById('att-row-'+sid);</w:t>
      </w:r>
    </w:p>
    <w:p w14:paraId="05749BDC" w14:textId="77777777" w:rsidR="005D1314" w:rsidRDefault="005D1314" w:rsidP="005D1314">
      <w:r>
        <w:t xml:space="preserve">  row.querySelectorAll('.att-btn').forEach(b=&gt;b.className='att-btn inactive');</w:t>
      </w:r>
    </w:p>
    <w:p w14:paraId="658C0C14" w14:textId="77777777" w:rsidR="005D1314" w:rsidRDefault="005D1314" w:rsidP="005D1314">
      <w:r>
        <w:t xml:space="preserve">  btn.className = `att-btn ${status}`;</w:t>
      </w:r>
    </w:p>
    <w:p w14:paraId="48B84E35" w14:textId="77777777" w:rsidR="005D1314" w:rsidRDefault="005D1314" w:rsidP="005D1314">
      <w:r>
        <w:t xml:space="preserve">  const statusBadge = document.getElementById('att-status-'+sid);</w:t>
      </w:r>
    </w:p>
    <w:p w14:paraId="619D1328" w14:textId="77777777" w:rsidR="005D1314" w:rsidRDefault="005D1314" w:rsidP="005D1314">
      <w:r>
        <w:t xml:space="preserve">  statusBadge.className = `badge ${status==='present'?'badge-green':'badge-red'}`;</w:t>
      </w:r>
    </w:p>
    <w:p w14:paraId="61F4BF72" w14:textId="77777777" w:rsidR="005D1314" w:rsidRDefault="005D1314" w:rsidP="005D1314">
      <w:r>
        <w:t xml:space="preserve">  statusBadge.textContent = status==='present'?'Present':'Absent';</w:t>
      </w:r>
    </w:p>
    <w:p w14:paraId="0561510F" w14:textId="77777777" w:rsidR="005D1314" w:rsidRDefault="005D1314" w:rsidP="005D1314">
      <w:r>
        <w:t xml:space="preserve">  updateAttSummary();</w:t>
      </w:r>
    </w:p>
    <w:p w14:paraId="016F5B5C" w14:textId="77777777" w:rsidR="005D1314" w:rsidRDefault="005D1314" w:rsidP="005D1314">
      <w:r>
        <w:t>}</w:t>
      </w:r>
    </w:p>
    <w:p w14:paraId="281080A9" w14:textId="77777777" w:rsidR="005D1314" w:rsidRDefault="005D1314" w:rsidP="005D1314">
      <w:r>
        <w:t>function markAll(status) {</w:t>
      </w:r>
    </w:p>
    <w:p w14:paraId="1C249BA1" w14:textId="77777777" w:rsidR="005D1314" w:rsidRDefault="005D1314" w:rsidP="005D1314">
      <w:r>
        <w:t xml:space="preserve">  const cls = document.getElementById('attClass')?.value || 'CS-A';</w:t>
      </w:r>
    </w:p>
    <w:p w14:paraId="4373325D" w14:textId="77777777" w:rsidR="005D1314" w:rsidRDefault="005D1314" w:rsidP="005D1314">
      <w:r>
        <w:t xml:space="preserve">  state.students.filter(s=&gt;s.className===cls).forEach(s=&gt;{ state.currentAttendance[s.id]=status; });</w:t>
      </w:r>
    </w:p>
    <w:p w14:paraId="355FE4D4" w14:textId="77777777" w:rsidR="005D1314" w:rsidRDefault="005D1314" w:rsidP="005D1314">
      <w:r>
        <w:t xml:space="preserve">  document.getElementById('attendanceBody').innerHTML = buildAttendanceRows(cls);</w:t>
      </w:r>
    </w:p>
    <w:p w14:paraId="3ADA5C4D" w14:textId="77777777" w:rsidR="005D1314" w:rsidRDefault="005D1314" w:rsidP="005D1314">
      <w:r>
        <w:t xml:space="preserve">  updateAttSummary();</w:t>
      </w:r>
    </w:p>
    <w:p w14:paraId="6613D428" w14:textId="77777777" w:rsidR="005D1314" w:rsidRDefault="005D1314" w:rsidP="005D1314">
      <w:r>
        <w:t>}</w:t>
      </w:r>
    </w:p>
    <w:p w14:paraId="21BEE8BC" w14:textId="77777777" w:rsidR="005D1314" w:rsidRDefault="005D1314" w:rsidP="005D1314">
      <w:r>
        <w:t>function updateAttSummary() {</w:t>
      </w:r>
    </w:p>
    <w:p w14:paraId="33F344D9" w14:textId="77777777" w:rsidR="005D1314" w:rsidRDefault="005D1314" w:rsidP="005D1314">
      <w:r>
        <w:t xml:space="preserve">  const vals = Object.values(state.currentAttendance);</w:t>
      </w:r>
    </w:p>
    <w:p w14:paraId="16A4F66D" w14:textId="77777777" w:rsidR="005D1314" w:rsidRDefault="005D1314" w:rsidP="005D1314">
      <w:r>
        <w:t xml:space="preserve">  const prs = vals.filter(v=&gt;v==='present').length;</w:t>
      </w:r>
    </w:p>
    <w:p w14:paraId="518E72E9" w14:textId="77777777" w:rsidR="005D1314" w:rsidRDefault="005D1314" w:rsidP="005D1314">
      <w:r>
        <w:t xml:space="preserve">  const total = vals.length;</w:t>
      </w:r>
    </w:p>
    <w:p w14:paraId="60DB4124" w14:textId="77777777" w:rsidR="005D1314" w:rsidRDefault="005D1314" w:rsidP="005D1314">
      <w:r>
        <w:t xml:space="preserve">  const el = document.getElementById('attSummaryLine');</w:t>
      </w:r>
    </w:p>
    <w:p w14:paraId="565EDC84" w14:textId="77777777" w:rsidR="005D1314" w:rsidRDefault="005D1314" w:rsidP="005D1314">
      <w:r>
        <w:t xml:space="preserve">  if (el) el.textContent = `Present: ${prs} / ${total} students (${total?Math.round(prs/total*100):0}%)`;</w:t>
      </w:r>
    </w:p>
    <w:p w14:paraId="103E9703" w14:textId="77777777" w:rsidR="005D1314" w:rsidRDefault="005D1314" w:rsidP="005D1314">
      <w:r>
        <w:t>}</w:t>
      </w:r>
    </w:p>
    <w:p w14:paraId="4C340683" w14:textId="77777777" w:rsidR="005D1314" w:rsidRDefault="005D1314" w:rsidP="005D1314">
      <w:r>
        <w:t>function submitAttendance() {</w:t>
      </w:r>
    </w:p>
    <w:p w14:paraId="02EAA0D1" w14:textId="77777777" w:rsidR="005D1314" w:rsidRDefault="005D1314" w:rsidP="005D1314">
      <w:r>
        <w:t xml:space="preserve">  const date = document.getElementById('attDate')?.value;</w:t>
      </w:r>
    </w:p>
    <w:p w14:paraId="7E282180" w14:textId="77777777" w:rsidR="005D1314" w:rsidRDefault="005D1314" w:rsidP="005D1314">
      <w:r>
        <w:t xml:space="preserve">  const cls = document.getElementById('attClass')?.value;</w:t>
      </w:r>
    </w:p>
    <w:p w14:paraId="649A38D1" w14:textId="77777777" w:rsidR="005D1314" w:rsidRDefault="005D1314" w:rsidP="005D1314">
      <w:r>
        <w:t xml:space="preserve">  const subject = document.getElementById('attSubject')?.value;</w:t>
      </w:r>
    </w:p>
    <w:p w14:paraId="0B828A83" w14:textId="77777777" w:rsidR="005D1314" w:rsidRDefault="005D1314" w:rsidP="005D1314">
      <w:r>
        <w:t xml:space="preserve">  const period = document.getElementById('attPeriod')?.value;</w:t>
      </w:r>
    </w:p>
    <w:p w14:paraId="2A087C3D" w14:textId="77777777" w:rsidR="005D1314" w:rsidRDefault="005D1314" w:rsidP="005D1314">
      <w:r>
        <w:t xml:space="preserve">  const key = `${date}-${cls}-${subject}-${period}`;</w:t>
      </w:r>
    </w:p>
    <w:p w14:paraId="2292EFED" w14:textId="77777777" w:rsidR="005D1314" w:rsidRDefault="005D1314" w:rsidP="005D1314">
      <w:r>
        <w:t xml:space="preserve">  state.attendanceRecords[key] = Object.entries(state.currentAttendance).map(([id,status])=&gt;({studentId:parseInt(id),status}));</w:t>
      </w:r>
    </w:p>
    <w:p w14:paraId="7A0B20AD" w14:textId="77777777" w:rsidR="005D1314" w:rsidRDefault="005D1314" w:rsidP="005D1314">
      <w:r>
        <w:t xml:space="preserve">  showToast('</w:t>
      </w:r>
      <w:r>
        <w:rPr>
          <w:rFonts w:ascii="Segoe UI Emoji" w:hAnsi="Segoe UI Emoji" w:cs="Segoe UI Emoji"/>
        </w:rPr>
        <w:t>✅</w:t>
      </w:r>
      <w:r>
        <w:t xml:space="preserve"> Attendance saved successfully!','success');</w:t>
      </w:r>
    </w:p>
    <w:p w14:paraId="17F174ED" w14:textId="77777777" w:rsidR="005D1314" w:rsidRDefault="005D1314" w:rsidP="005D1314">
      <w:r>
        <w:t>}</w:t>
      </w:r>
    </w:p>
    <w:p w14:paraId="251F671D" w14:textId="77777777" w:rsidR="005D1314" w:rsidRDefault="005D1314" w:rsidP="005D1314"/>
    <w:p w14:paraId="40C39429" w14:textId="77777777" w:rsidR="005D1314" w:rsidRDefault="005D1314" w:rsidP="005D1314">
      <w:r>
        <w:t>// ========= STUDENT CONTENT =========</w:t>
      </w:r>
    </w:p>
    <w:p w14:paraId="2A17AD75" w14:textId="77777777" w:rsidR="005D1314" w:rsidRDefault="005D1314" w:rsidP="005D1314">
      <w:r>
        <w:t>function buildStudentContent() {</w:t>
      </w:r>
    </w:p>
    <w:p w14:paraId="69661CB2" w14:textId="77777777" w:rsidR="005D1314" w:rsidRDefault="005D1314" w:rsidP="005D1314">
      <w:r>
        <w:t xml:space="preserve">  const u = state.currentUser;</w:t>
      </w:r>
    </w:p>
    <w:p w14:paraId="0D67C58A" w14:textId="77777777" w:rsidR="005D1314" w:rsidRDefault="005D1314" w:rsidP="005D1314">
      <w:r>
        <w:t xml:space="preserve">  const student = state.students.find(s=&gt;s.email===u.email) || state.students[0];</w:t>
      </w:r>
    </w:p>
    <w:p w14:paraId="6111EFAF" w14:textId="77777777" w:rsidR="005D1314" w:rsidRDefault="005D1314" w:rsidP="005D1314">
      <w:r>
        <w:t xml:space="preserve">  const subjects = state.subjects.slice(0,6);</w:t>
      </w:r>
    </w:p>
    <w:p w14:paraId="08250164" w14:textId="77777777" w:rsidR="005D1314" w:rsidRDefault="005D1314" w:rsidP="005D1314">
      <w:r>
        <w:t xml:space="preserve">  const subjectData = subjects.map(s=&gt;({ name:s, pct: Math.floor(Math.random()*25)+70 }));</w:t>
      </w:r>
    </w:p>
    <w:p w14:paraId="0EB313A0" w14:textId="77777777" w:rsidR="005D1314" w:rsidRDefault="005D1314" w:rsidP="005D1314">
      <w:r>
        <w:t xml:space="preserve">  const overall = Math.round(subjectData.reduce((a,s)=&gt;a+s.pct,0)/subjectData.length);</w:t>
      </w:r>
    </w:p>
    <w:p w14:paraId="0704A0BE" w14:textId="77777777" w:rsidR="005D1314" w:rsidRDefault="005D1314" w:rsidP="005D1314">
      <w:r>
        <w:t xml:space="preserve">  return `</w:t>
      </w:r>
    </w:p>
    <w:p w14:paraId="579754AA" w14:textId="77777777" w:rsidR="005D1314" w:rsidRDefault="005D1314" w:rsidP="005D1314">
      <w:r>
        <w:t xml:space="preserve">  &lt;section class="section active" id="sec-dashboard"&gt;</w:t>
      </w:r>
    </w:p>
    <w:p w14:paraId="6397EE13" w14:textId="77777777" w:rsidR="005D1314" w:rsidRDefault="005D1314" w:rsidP="005D1314">
      <w:r>
        <w:t xml:space="preserve">    &lt;div class="page-header"&gt;&lt;h2&gt;My Dashboard&lt;/h2&gt;&lt;p&gt;Hello ${u.name}! Here's your attendance summary.&lt;/p&gt;&lt;/div&gt;</w:t>
      </w:r>
    </w:p>
    <w:p w14:paraId="56953374" w14:textId="77777777" w:rsidR="005D1314" w:rsidRDefault="005D1314" w:rsidP="005D1314">
      <w:r>
        <w:lastRenderedPageBreak/>
        <w:t xml:space="preserve">    &lt;div class="stat-grid"&gt;</w:t>
      </w:r>
    </w:p>
    <w:p w14:paraId="34E3E034" w14:textId="77777777" w:rsidR="005D1314" w:rsidRDefault="005D1314" w:rsidP="005D1314">
      <w:r>
        <w:t xml:space="preserve">      &lt;div class="stat-card"&gt;&lt;div class="stat-icon" style="background:#dbeafe"&gt;</w:t>
      </w:r>
      <w:r>
        <w:rPr>
          <w:rFonts w:ascii="Segoe UI Emoji" w:hAnsi="Segoe UI Emoji" w:cs="Segoe UI Emoji"/>
        </w:rPr>
        <w:t>📊</w:t>
      </w:r>
      <w:r>
        <w:t>&lt;/div&gt;&lt;div class="stat-info"&gt;&lt;p&gt;Overall Attendance&lt;/p&gt;&lt;h3 style="color:${overall&gt;=75?'var(--green)':'var(--red)'}"&gt;${overall}%&lt;/h3&gt;&lt;small&gt;${overall&gt;=75?'</w:t>
      </w:r>
      <w:r>
        <w:rPr>
          <w:rFonts w:ascii="Segoe UI Symbol" w:hAnsi="Segoe UI Symbol" w:cs="Segoe UI Symbol"/>
        </w:rPr>
        <w:t>✓</w:t>
      </w:r>
      <w:r>
        <w:t xml:space="preserve"> Good Standing':'</w:t>
      </w:r>
      <w:r>
        <w:rPr>
          <w:rFonts w:ascii="Segoe UI Symbol" w:hAnsi="Segoe UI Symbol" w:cs="Segoe UI Symbol"/>
        </w:rPr>
        <w:t>⚠</w:t>
      </w:r>
      <w:r>
        <w:t xml:space="preserve"> Below 75%'}&lt;/small&gt;&lt;/div&gt;&lt;/div&gt;</w:t>
      </w:r>
    </w:p>
    <w:p w14:paraId="251CF66C" w14:textId="77777777" w:rsidR="005D1314" w:rsidRDefault="005D1314" w:rsidP="005D1314">
      <w:r>
        <w:t xml:space="preserve">      &lt;div class="stat-card"&gt;&lt;div class="stat-icon" style="background:#dcfce7"&gt;</w:t>
      </w:r>
      <w:r>
        <w:rPr>
          <w:rFonts w:ascii="Segoe UI Emoji" w:hAnsi="Segoe UI Emoji" w:cs="Segoe UI Emoji"/>
        </w:rPr>
        <w:t>✅</w:t>
      </w:r>
      <w:r>
        <w:t>&lt;/div&gt;&lt;div class="stat-info"&gt;&lt;p&gt;Classes Attended&lt;/p&gt;&lt;h3&gt;42&lt;/h3&gt;&lt;small&gt;Out of 51&lt;/small&gt;&lt;/div&gt;&lt;/div&gt;</w:t>
      </w:r>
    </w:p>
    <w:p w14:paraId="6326444E" w14:textId="77777777" w:rsidR="005D1314" w:rsidRDefault="005D1314" w:rsidP="005D1314">
      <w:r>
        <w:t xml:space="preserve">      &lt;div class="stat-card"&gt;&lt;div class="stat-icon" style="background:#fee2e2"&gt;</w:t>
      </w:r>
      <w:r>
        <w:rPr>
          <w:rFonts w:ascii="Segoe UI Emoji" w:hAnsi="Segoe UI Emoji" w:cs="Segoe UI Emoji"/>
        </w:rPr>
        <w:t>❌</w:t>
      </w:r>
      <w:r>
        <w:t>&lt;/div&gt;&lt;div class="stat-info"&gt;&lt;p&gt;Classes Missed&lt;/p&gt;&lt;h3&gt;9&lt;/h3&gt;&lt;small&gt;This semester&lt;/small&gt;&lt;/div&gt;&lt;/div&gt;</w:t>
      </w:r>
    </w:p>
    <w:p w14:paraId="4E175195" w14:textId="77777777" w:rsidR="005D1314" w:rsidRDefault="005D1314" w:rsidP="005D1314">
      <w:r>
        <w:t xml:space="preserve">      &lt;div class="stat-card"&gt;&lt;div class="stat-icon" style="background:#fef9c3"&gt;</w:t>
      </w:r>
      <w:r>
        <w:rPr>
          <w:rFonts w:ascii="Segoe UI Emoji" w:hAnsi="Segoe UI Emoji" w:cs="Segoe UI Emoji"/>
        </w:rPr>
        <w:t>🎓</w:t>
      </w:r>
      <w:r>
        <w:t>&lt;/div&gt;&lt;div class="stat-info"&gt;&lt;p&gt;Class&lt;/p&gt;&lt;h3 style="font-size:20px"&gt;${student?.className||'CS-A'}&lt;/h3&gt;&lt;small&gt;Roll: ${student?.rollNo||'101'}&lt;/small&gt;&lt;/div&gt;&lt;/div&gt;</w:t>
      </w:r>
    </w:p>
    <w:p w14:paraId="6FA19486" w14:textId="77777777" w:rsidR="005D1314" w:rsidRDefault="005D1314" w:rsidP="005D1314">
      <w:r>
        <w:t xml:space="preserve">    &lt;/div&gt;</w:t>
      </w:r>
    </w:p>
    <w:p w14:paraId="24CBB8E4" w14:textId="77777777" w:rsidR="005D1314" w:rsidRDefault="005D1314" w:rsidP="005D1314">
      <w:r>
        <w:t xml:space="preserve">    &lt;div class="card"&gt;</w:t>
      </w:r>
    </w:p>
    <w:p w14:paraId="3680BEFF" w14:textId="77777777" w:rsidR="005D1314" w:rsidRDefault="005D1314" w:rsidP="005D1314">
      <w:r>
        <w:t xml:space="preserve">      &lt;h3 style="font-size:16px;font-weight:600;margin-bottom:16px"&gt;Subject-wise Attendance&lt;/h3&gt;</w:t>
      </w:r>
    </w:p>
    <w:p w14:paraId="042C1103" w14:textId="77777777" w:rsidR="005D1314" w:rsidRDefault="005D1314" w:rsidP="005D1314">
      <w:r>
        <w:t xml:space="preserve">      ${subjectData.map(s=&gt;`&lt;div class="subject-row"&gt;</w:t>
      </w:r>
    </w:p>
    <w:p w14:paraId="2995416F" w14:textId="77777777" w:rsidR="005D1314" w:rsidRDefault="005D1314" w:rsidP="005D1314">
      <w:r>
        <w:t xml:space="preserve">        &lt;label&gt;${s.name}&lt;/label&gt;</w:t>
      </w:r>
    </w:p>
    <w:p w14:paraId="5DFC12A5" w14:textId="77777777" w:rsidR="005D1314" w:rsidRDefault="005D1314" w:rsidP="005D1314">
      <w:r>
        <w:t xml:space="preserve">        &lt;div class="progress-bar" style="flex:1"&gt;&lt;div class="progress-fill" style="width:${s.pct}%;background:${s.pct&gt;=75?'var(--green)':'var(--red)'}"&gt;&lt;/div&gt;&lt;/div&gt;</w:t>
      </w:r>
    </w:p>
    <w:p w14:paraId="2A641D2F" w14:textId="77777777" w:rsidR="005D1314" w:rsidRDefault="005D1314" w:rsidP="005D1314">
      <w:r>
        <w:t xml:space="preserve">        &lt;span class="att-percent ${s.pct&gt;=75?'good':'bad'}" style="font-size:14px;min-width:42px;text-align:right"&gt;${s.pct}%&lt;/span&gt;</w:t>
      </w:r>
    </w:p>
    <w:p w14:paraId="5DC0545C" w14:textId="77777777" w:rsidR="005D1314" w:rsidRDefault="005D1314" w:rsidP="005D1314">
      <w:r>
        <w:t xml:space="preserve">        ${s.pct&lt;75?`&lt;span class="badge badge-red" style="margin-left:6px"&gt;Low&lt;/span&gt;`:`&lt;span class="badge badge-green" style="margin-left:6px"&gt;Good&lt;/span&gt;`}</w:t>
      </w:r>
    </w:p>
    <w:p w14:paraId="367147C8" w14:textId="77777777" w:rsidR="005D1314" w:rsidRDefault="005D1314" w:rsidP="005D1314">
      <w:r>
        <w:t xml:space="preserve">      &lt;/div&gt;`).join('')}</w:t>
      </w:r>
    </w:p>
    <w:p w14:paraId="32DB8EE3" w14:textId="77777777" w:rsidR="005D1314" w:rsidRDefault="005D1314" w:rsidP="005D1314">
      <w:r>
        <w:t xml:space="preserve">    &lt;/div&gt;</w:t>
      </w:r>
    </w:p>
    <w:p w14:paraId="2C055C07" w14:textId="77777777" w:rsidR="005D1314" w:rsidRDefault="005D1314" w:rsidP="005D1314">
      <w:r>
        <w:t xml:space="preserve">  &lt;/section&gt;</w:t>
      </w:r>
    </w:p>
    <w:p w14:paraId="64A84FE8" w14:textId="77777777" w:rsidR="005D1314" w:rsidRDefault="005D1314" w:rsidP="005D1314"/>
    <w:p w14:paraId="280E6F8B" w14:textId="77777777" w:rsidR="005D1314" w:rsidRDefault="005D1314" w:rsidP="005D1314">
      <w:r>
        <w:t xml:space="preserve">  &lt;section class="section" id="sec-myatt"&gt;</w:t>
      </w:r>
    </w:p>
    <w:p w14:paraId="4CD9EF6D" w14:textId="77777777" w:rsidR="005D1314" w:rsidRDefault="005D1314" w:rsidP="005D1314">
      <w:r>
        <w:t xml:space="preserve">    &lt;div class="page-header"&gt;&lt;h2&gt;My Attendance&lt;/h2&gt;&lt;p&gt;Full attendance record for this semester.&lt;/p&gt;&lt;/div&gt;</w:t>
      </w:r>
    </w:p>
    <w:p w14:paraId="5FC310D2" w14:textId="77777777" w:rsidR="005D1314" w:rsidRDefault="005D1314" w:rsidP="005D1314">
      <w:r>
        <w:t xml:space="preserve">    &lt;div class="card"&gt;</w:t>
      </w:r>
    </w:p>
    <w:p w14:paraId="59693B87" w14:textId="77777777" w:rsidR="005D1314" w:rsidRDefault="005D1314" w:rsidP="005D1314">
      <w:r>
        <w:t xml:space="preserve">      &lt;div class="select-row" style="margin-bottom:16px"&gt;</w:t>
      </w:r>
    </w:p>
    <w:p w14:paraId="351D91D2" w14:textId="77777777" w:rsidR="005D1314" w:rsidRDefault="005D1314" w:rsidP="005D1314">
      <w:r>
        <w:t xml:space="preserve">        &lt;select&gt;&lt;option&gt;All Subjects&lt;/option&gt;${state.subjects.map(s=&gt;`&lt;option&gt;${s}&lt;/option&gt;`).join('')}&lt;/select&gt;</w:t>
      </w:r>
    </w:p>
    <w:p w14:paraId="4A6FEEB8" w14:textId="77777777" w:rsidR="005D1314" w:rsidRDefault="005D1314" w:rsidP="005D1314">
      <w:r>
        <w:t xml:space="preserve">        &lt;select&gt;&lt;option&gt;All Periods&lt;/option&gt;${state.periods.map(p=&gt;`&lt;option&gt;${p}&lt;/option&gt;`).join('')}&lt;/select&gt;</w:t>
      </w:r>
    </w:p>
    <w:p w14:paraId="4325E2FC" w14:textId="77777777" w:rsidR="005D1314" w:rsidRDefault="005D1314" w:rsidP="005D1314">
      <w:r>
        <w:t xml:space="preserve">      &lt;/div&gt;</w:t>
      </w:r>
    </w:p>
    <w:p w14:paraId="1F81A4BB" w14:textId="77777777" w:rsidR="005D1314" w:rsidRDefault="005D1314" w:rsidP="005D1314">
      <w:r>
        <w:t xml:space="preserve">      &lt;div class="table-wrap"&gt;&lt;table&gt;</w:t>
      </w:r>
    </w:p>
    <w:p w14:paraId="4B9962D7" w14:textId="77777777" w:rsidR="005D1314" w:rsidRDefault="005D1314" w:rsidP="005D1314">
      <w:r>
        <w:t xml:space="preserve">        &lt;thead&gt;&lt;tr&gt;&lt;th&gt;Date&lt;/th&gt;&lt;th&gt;Subject&lt;/th&gt;&lt;th&gt;Period&lt;/th&gt;&lt;th&gt;Faculty&lt;/th&gt;&lt;th&gt;Status&lt;/th&gt;&lt;/tr&gt;&lt;/thead&gt;</w:t>
      </w:r>
    </w:p>
    <w:p w14:paraId="5671A1D4" w14:textId="77777777" w:rsidR="005D1314" w:rsidRDefault="005D1314" w:rsidP="005D1314">
      <w:r>
        <w:t xml:space="preserve">        &lt;tbody&gt;${[...Array(15)].map((_,i)=&gt;{</w:t>
      </w:r>
    </w:p>
    <w:p w14:paraId="605A260B" w14:textId="77777777" w:rsidR="005D1314" w:rsidRDefault="005D1314" w:rsidP="005D1314">
      <w:r>
        <w:t xml:space="preserve">          const d = new Date(); d.setDate(d.getDate()-i);</w:t>
      </w:r>
    </w:p>
    <w:p w14:paraId="7D7260A4" w14:textId="77777777" w:rsidR="005D1314" w:rsidRDefault="005D1314" w:rsidP="005D1314">
      <w:r>
        <w:t xml:space="preserve">          const present = Math.random()&gt;0.2;</w:t>
      </w:r>
    </w:p>
    <w:p w14:paraId="27F25BF4" w14:textId="77777777" w:rsidR="005D1314" w:rsidRDefault="005D1314" w:rsidP="005D1314">
      <w:r>
        <w:t xml:space="preserve">          return `&lt;tr&gt;&lt;td&gt;${d.toLocaleDateString('en-IN',{day:'2-digit',month:'short',year:'numeric'})}&lt;/td&gt;</w:t>
      </w:r>
    </w:p>
    <w:p w14:paraId="17BE7A88" w14:textId="77777777" w:rsidR="005D1314" w:rsidRDefault="005D1314" w:rsidP="005D1314">
      <w:r>
        <w:t xml:space="preserve">            &lt;td&gt;${state.subjects[i%state.subjects.length]}&lt;/td&gt;</w:t>
      </w:r>
    </w:p>
    <w:p w14:paraId="016F738D" w14:textId="77777777" w:rsidR="005D1314" w:rsidRDefault="005D1314" w:rsidP="005D1314">
      <w:r>
        <w:t xml:space="preserve">            &lt;td&gt;Period ${(i%8)+1}&lt;/td&gt;</w:t>
      </w:r>
    </w:p>
    <w:p w14:paraId="2BB087EB" w14:textId="77777777" w:rsidR="005D1314" w:rsidRDefault="005D1314" w:rsidP="005D1314">
      <w:r>
        <w:lastRenderedPageBreak/>
        <w:t xml:space="preserve">            &lt;td style="font-size:13px;color:var(--text-mid)"&gt;${state.faculties[i%state.faculties.length].name}&lt;/td&gt;</w:t>
      </w:r>
    </w:p>
    <w:p w14:paraId="2E5B15D8" w14:textId="77777777" w:rsidR="005D1314" w:rsidRDefault="005D1314" w:rsidP="005D1314">
      <w:r>
        <w:t xml:space="preserve">            &lt;td&gt;&lt;span class="badge ${present?'badge-green':'badge-red'}"&gt;${present?'Present':'Absent'}&lt;/span&gt;&lt;/td&gt;&lt;/tr&gt;`;</w:t>
      </w:r>
    </w:p>
    <w:p w14:paraId="7761CBC8" w14:textId="77777777" w:rsidR="005D1314" w:rsidRDefault="005D1314" w:rsidP="005D1314">
      <w:r>
        <w:t xml:space="preserve">        }).join('')}</w:t>
      </w:r>
    </w:p>
    <w:p w14:paraId="7DD3A4B6" w14:textId="77777777" w:rsidR="005D1314" w:rsidRDefault="005D1314" w:rsidP="005D1314">
      <w:r>
        <w:t xml:space="preserve">        &lt;/tbody&gt;</w:t>
      </w:r>
    </w:p>
    <w:p w14:paraId="3B62D5AD" w14:textId="77777777" w:rsidR="005D1314" w:rsidRDefault="005D1314" w:rsidP="005D1314">
      <w:r>
        <w:t xml:space="preserve">      &lt;/table&gt;&lt;/div&gt;</w:t>
      </w:r>
    </w:p>
    <w:p w14:paraId="59AC158E" w14:textId="77777777" w:rsidR="005D1314" w:rsidRDefault="005D1314" w:rsidP="005D1314">
      <w:r>
        <w:t xml:space="preserve">    &lt;/div&gt;</w:t>
      </w:r>
    </w:p>
    <w:p w14:paraId="39C3BBE8" w14:textId="77777777" w:rsidR="005D1314" w:rsidRDefault="005D1314" w:rsidP="005D1314">
      <w:r>
        <w:t xml:space="preserve">  &lt;/section&gt;</w:t>
      </w:r>
    </w:p>
    <w:p w14:paraId="250C8C86" w14:textId="77777777" w:rsidR="005D1314" w:rsidRDefault="005D1314" w:rsidP="005D1314"/>
    <w:p w14:paraId="6D77B0F7" w14:textId="77777777" w:rsidR="005D1314" w:rsidRDefault="005D1314" w:rsidP="005D1314">
      <w:r>
        <w:t xml:space="preserve">  &lt;section class="section" id="sec-reports"&gt;</w:t>
      </w:r>
    </w:p>
    <w:p w14:paraId="23CCEE17" w14:textId="77777777" w:rsidR="005D1314" w:rsidRDefault="005D1314" w:rsidP="005D1314">
      <w:r>
        <w:t xml:space="preserve">    &lt;div class="page-header"&gt;&lt;h2&gt;My Report&lt;/h2&gt;&lt;p&gt;Detailed attendance analytics.&lt;/p&gt;&lt;/div&gt;</w:t>
      </w:r>
    </w:p>
    <w:p w14:paraId="07D6B3AA" w14:textId="77777777" w:rsidR="005D1314" w:rsidRDefault="005D1314" w:rsidP="005D1314">
      <w:r>
        <w:t xml:space="preserve">    ${buildReports('student', subjectData, overall)}</w:t>
      </w:r>
    </w:p>
    <w:p w14:paraId="52B722ED" w14:textId="77777777" w:rsidR="005D1314" w:rsidRDefault="005D1314" w:rsidP="005D1314">
      <w:r>
        <w:t xml:space="preserve">  &lt;/section&gt;`;</w:t>
      </w:r>
    </w:p>
    <w:p w14:paraId="56C3B158" w14:textId="77777777" w:rsidR="005D1314" w:rsidRDefault="005D1314" w:rsidP="005D1314">
      <w:r>
        <w:t>}</w:t>
      </w:r>
    </w:p>
    <w:p w14:paraId="2C774F3E" w14:textId="77777777" w:rsidR="005D1314" w:rsidRDefault="005D1314" w:rsidP="005D1314"/>
    <w:p w14:paraId="7827C1EE" w14:textId="77777777" w:rsidR="005D1314" w:rsidRDefault="005D1314" w:rsidP="005D1314">
      <w:r>
        <w:t>// ========= REPORTS =========</w:t>
      </w:r>
    </w:p>
    <w:p w14:paraId="2847C172" w14:textId="77777777" w:rsidR="005D1314" w:rsidRDefault="005D1314" w:rsidP="005D1314">
      <w:r>
        <w:t>function buildReports(role, subjectData, overall) {</w:t>
      </w:r>
    </w:p>
    <w:p w14:paraId="63D50129" w14:textId="77777777" w:rsidR="005D1314" w:rsidRDefault="005D1314" w:rsidP="005D1314">
      <w:r>
        <w:t xml:space="preserve">  if (!subjectData) {</w:t>
      </w:r>
    </w:p>
    <w:p w14:paraId="7D9A7E6C" w14:textId="77777777" w:rsidR="005D1314" w:rsidRDefault="005D1314" w:rsidP="005D1314">
      <w:r>
        <w:t xml:space="preserve">    subjectData = state.subjects.slice(0,6).map(s=&gt;({ name:s, pct: Math.floor(Math.random()*25)+70 }));</w:t>
      </w:r>
    </w:p>
    <w:p w14:paraId="2AF0F118" w14:textId="77777777" w:rsidR="005D1314" w:rsidRDefault="005D1314" w:rsidP="005D1314">
      <w:r>
        <w:t xml:space="preserve">    overall = Math.round(subjectData.reduce((a,s)=&gt;a+s.pct,0)/subjectData.length);</w:t>
      </w:r>
    </w:p>
    <w:p w14:paraId="785DE2EF" w14:textId="77777777" w:rsidR="005D1314" w:rsidRDefault="005D1314" w:rsidP="005D1314">
      <w:r>
        <w:t xml:space="preserve">  }</w:t>
      </w:r>
    </w:p>
    <w:p w14:paraId="44D7D406" w14:textId="77777777" w:rsidR="005D1314" w:rsidRDefault="005D1314" w:rsidP="005D1314">
      <w:r>
        <w:t xml:space="preserve">  return `&lt;div class="grid-2"&gt;</w:t>
      </w:r>
    </w:p>
    <w:p w14:paraId="26EDC4EB" w14:textId="77777777" w:rsidR="005D1314" w:rsidRDefault="005D1314" w:rsidP="005D1314">
      <w:r>
        <w:t xml:space="preserve">    &lt;div class="card"&gt;</w:t>
      </w:r>
    </w:p>
    <w:p w14:paraId="0AA843F1" w14:textId="77777777" w:rsidR="005D1314" w:rsidRDefault="005D1314" w:rsidP="005D1314">
      <w:r>
        <w:t xml:space="preserve">      &lt;h3 style="font-size:16px;font-weight:600;margin-bottom:8px"&gt;${role==='student'?'My':'Class'} Overall Attendance&lt;/h3&gt;</w:t>
      </w:r>
    </w:p>
    <w:p w14:paraId="74431C7C" w14:textId="77777777" w:rsidR="005D1314" w:rsidRDefault="005D1314" w:rsidP="005D1314">
      <w:r>
        <w:t xml:space="preserve">      &lt;p style="font-size:13px;color:var(--text-mid);margin-bottom:20px"&gt;Semester aggregate&lt;/p&gt;</w:t>
      </w:r>
    </w:p>
    <w:p w14:paraId="4DA8BA21" w14:textId="77777777" w:rsidR="005D1314" w:rsidRDefault="005D1314" w:rsidP="005D1314">
      <w:r>
        <w:t xml:space="preserve">      &lt;div style="text-align:center;margin:20px 0"&gt;</w:t>
      </w:r>
    </w:p>
    <w:p w14:paraId="5CF97235" w14:textId="77777777" w:rsidR="005D1314" w:rsidRDefault="005D1314" w:rsidP="005D1314">
      <w:r>
        <w:t xml:space="preserve">        &lt;div class="att-percent ${overall&gt;=75?(overall&gt;=85?'good':'warn'):'bad'}" style="font-size:52px"&gt;${overall}%&lt;/div&gt;</w:t>
      </w:r>
    </w:p>
    <w:p w14:paraId="689F3C82" w14:textId="77777777" w:rsidR="005D1314" w:rsidRDefault="005D1314" w:rsidP="005D1314">
      <w:r>
        <w:t xml:space="preserve">        &lt;p style="font-size:14px;color:var(--text-mid);margin-top:6px"&gt;${overall&gt;=75?'</w:t>
      </w:r>
      <w:r>
        <w:rPr>
          <w:rFonts w:ascii="Segoe UI Emoji" w:hAnsi="Segoe UI Emoji" w:cs="Segoe UI Emoji"/>
        </w:rPr>
        <w:t>✅</w:t>
      </w:r>
      <w:r>
        <w:t xml:space="preserve"> Meets minimum requirement':'</w:t>
      </w:r>
      <w:r>
        <w:rPr>
          <w:rFonts w:ascii="Segoe UI Emoji" w:hAnsi="Segoe UI Emoji" w:cs="Segoe UI Emoji"/>
        </w:rPr>
        <w:t>⚠️</w:t>
      </w:r>
      <w:r>
        <w:t xml:space="preserve"> Below 75% threshold'}&lt;/p&gt;</w:t>
      </w:r>
    </w:p>
    <w:p w14:paraId="3FE13E96" w14:textId="77777777" w:rsidR="005D1314" w:rsidRDefault="005D1314" w:rsidP="005D1314">
      <w:r>
        <w:t xml:space="preserve">      &lt;/div&gt;</w:t>
      </w:r>
    </w:p>
    <w:p w14:paraId="3F2AE7E5" w14:textId="77777777" w:rsidR="005D1314" w:rsidRDefault="005D1314" w:rsidP="005D1314">
      <w:r>
        <w:t xml:space="preserve">      &lt;div class="progress-bar" style="height:12px"&gt;&lt;div class="progress-fill" style="width:${overall}%;background:${overall&gt;=75?'var(--green)':'var(--red)'}"&gt;&lt;/div&gt;&lt;/div&gt;</w:t>
      </w:r>
    </w:p>
    <w:p w14:paraId="6C0F0924" w14:textId="77777777" w:rsidR="005D1314" w:rsidRDefault="005D1314" w:rsidP="005D1314">
      <w:r>
        <w:t xml:space="preserve">      &lt;div style="display:flex;justify-content:space-between;margin-top:6px"&gt;&lt;span style="font-size:12px;color:var(--text-light)"&gt;0%&lt;/span&gt;&lt;span style="font-size:12px;color:var(--text-mid);font-weight:500"&gt;Min: 75%&lt;/span&gt;&lt;span style="font-size:12px;color:var(--text-light)"&gt;100%&lt;/span&gt;&lt;/div&gt;</w:t>
      </w:r>
    </w:p>
    <w:p w14:paraId="17DE98D3" w14:textId="77777777" w:rsidR="005D1314" w:rsidRDefault="005D1314" w:rsidP="005D1314">
      <w:r>
        <w:t xml:space="preserve">    &lt;/div&gt;</w:t>
      </w:r>
    </w:p>
    <w:p w14:paraId="51999C1C" w14:textId="77777777" w:rsidR="005D1314" w:rsidRDefault="005D1314" w:rsidP="005D1314">
      <w:r>
        <w:t xml:space="preserve">    &lt;div class="card"&gt;</w:t>
      </w:r>
    </w:p>
    <w:p w14:paraId="0D06C6A0" w14:textId="77777777" w:rsidR="005D1314" w:rsidRDefault="005D1314" w:rsidP="005D1314">
      <w:r>
        <w:t xml:space="preserve">      &lt;h3 style="font-size:16px;font-weight:600;margin-bottom:16px"&gt;Subject Breakdown&lt;/h3&gt;</w:t>
      </w:r>
    </w:p>
    <w:p w14:paraId="57FEA38B" w14:textId="77777777" w:rsidR="005D1314" w:rsidRDefault="005D1314" w:rsidP="005D1314">
      <w:r>
        <w:t xml:space="preserve">      ${subjectData.map(s=&gt;`&lt;div style="margin-bottom:12px"&gt;</w:t>
      </w:r>
    </w:p>
    <w:p w14:paraId="5ED4E6E8" w14:textId="77777777" w:rsidR="005D1314" w:rsidRDefault="005D1314" w:rsidP="005D1314">
      <w:r>
        <w:t xml:space="preserve">        &lt;div style="display:flex;justify-content:space-between;margin-bottom:4px"&gt;</w:t>
      </w:r>
    </w:p>
    <w:p w14:paraId="28AB4333" w14:textId="77777777" w:rsidR="005D1314" w:rsidRDefault="005D1314" w:rsidP="005D1314">
      <w:r>
        <w:t xml:space="preserve">          &lt;span style="font-size:13px;font-weight:500"&gt;${s.name}&lt;/span&gt;</w:t>
      </w:r>
    </w:p>
    <w:p w14:paraId="4D3DCB1A" w14:textId="77777777" w:rsidR="005D1314" w:rsidRDefault="005D1314" w:rsidP="005D1314">
      <w:r>
        <w:t xml:space="preserve">          &lt;span style="font-size:13px;font-weight:600;color:${s.pct&gt;=75?'var(--green)':'var(--red)'}"&gt;${s.pct}%&lt;/span&gt;</w:t>
      </w:r>
    </w:p>
    <w:p w14:paraId="56A57A89" w14:textId="77777777" w:rsidR="005D1314" w:rsidRDefault="005D1314" w:rsidP="005D1314">
      <w:r>
        <w:t xml:space="preserve">        &lt;/div&gt;</w:t>
      </w:r>
    </w:p>
    <w:p w14:paraId="255ACEA9" w14:textId="77777777" w:rsidR="005D1314" w:rsidRDefault="005D1314" w:rsidP="005D1314">
      <w:r>
        <w:lastRenderedPageBreak/>
        <w:t xml:space="preserve">        &lt;div class="progress-bar"&gt;&lt;div class="progress-fill" style="width:${s.pct}%;background:${s.pct&gt;=75?'var(--green)':'var(--red)'}"&gt;&lt;/div&gt;&lt;/div&gt;</w:t>
      </w:r>
    </w:p>
    <w:p w14:paraId="27B6EAA9" w14:textId="77777777" w:rsidR="005D1314" w:rsidRDefault="005D1314" w:rsidP="005D1314">
      <w:r>
        <w:t xml:space="preserve">      &lt;/div&gt;`).join('')}</w:t>
      </w:r>
    </w:p>
    <w:p w14:paraId="2F5510E4" w14:textId="77777777" w:rsidR="005D1314" w:rsidRDefault="005D1314" w:rsidP="005D1314">
      <w:r>
        <w:t xml:space="preserve">    &lt;/div&gt;</w:t>
      </w:r>
    </w:p>
    <w:p w14:paraId="6D75B6D8" w14:textId="77777777" w:rsidR="005D1314" w:rsidRDefault="005D1314" w:rsidP="005D1314">
      <w:r>
        <w:t xml:space="preserve">  &lt;/div&gt;</w:t>
      </w:r>
    </w:p>
    <w:p w14:paraId="57F46943" w14:textId="77777777" w:rsidR="005D1314" w:rsidRDefault="005D1314" w:rsidP="005D1314">
      <w:r>
        <w:t xml:space="preserve">  ${role==='admin'?`&lt;div class="card" style="margin-top:20px"&gt;</w:t>
      </w:r>
    </w:p>
    <w:p w14:paraId="567725A7" w14:textId="77777777" w:rsidR="005D1314" w:rsidRDefault="005D1314" w:rsidP="005D1314">
      <w:r>
        <w:t xml:space="preserve">    &lt;h3 style="font-size:16px;font-weight:600;margin-bottom:16px"&gt;Students Below 75% Attendance&lt;/h3&gt;</w:t>
      </w:r>
    </w:p>
    <w:p w14:paraId="33EC4A3D" w14:textId="77777777" w:rsidR="005D1314" w:rsidRDefault="005D1314" w:rsidP="005D1314">
      <w:r>
        <w:t xml:space="preserve">    &lt;div class="table-wrap"&gt;&lt;table&gt;</w:t>
      </w:r>
    </w:p>
    <w:p w14:paraId="0AE8E672" w14:textId="77777777" w:rsidR="005D1314" w:rsidRDefault="005D1314" w:rsidP="005D1314">
      <w:r>
        <w:t xml:space="preserve">      &lt;thead&gt;&lt;tr&gt;&lt;th&gt;Student&lt;/th&gt;&lt;th&gt;Class&lt;/th&gt;&lt;th&gt;Attendance&lt;/th&gt;&lt;th&gt;Action&lt;/th&gt;&lt;/tr&gt;&lt;/thead&gt;</w:t>
      </w:r>
    </w:p>
    <w:p w14:paraId="23DD668D" w14:textId="77777777" w:rsidR="005D1314" w:rsidRDefault="005D1314" w:rsidP="005D1314">
      <w:r>
        <w:t xml:space="preserve">      &lt;tbody&gt;${state.students.slice(0,4).map(s=&gt;{</w:t>
      </w:r>
    </w:p>
    <w:p w14:paraId="7FB3FF78" w14:textId="77777777" w:rsidR="005D1314" w:rsidRDefault="005D1314" w:rsidP="005D1314">
      <w:r>
        <w:t xml:space="preserve">        const pct = Math.floor(Math.random()*20)+55;</w:t>
      </w:r>
    </w:p>
    <w:p w14:paraId="375C8D0A" w14:textId="77777777" w:rsidR="005D1314" w:rsidRDefault="005D1314" w:rsidP="005D1314">
      <w:r>
        <w:t xml:space="preserve">        return `&lt;tr&gt;&lt;td style="font-weight:500"&gt;${s.name}&lt;/td&gt;&lt;td&gt;${s.className}&lt;/td&gt;</w:t>
      </w:r>
    </w:p>
    <w:p w14:paraId="749B8894" w14:textId="77777777" w:rsidR="005D1314" w:rsidRDefault="005D1314" w:rsidP="005D1314">
      <w:r>
        <w:t xml:space="preserve">          &lt;td&gt;&lt;span class="att-percent bad" style="font-size:16px"&gt;${pct}%&lt;/span&gt;&lt;/td&gt;</w:t>
      </w:r>
    </w:p>
    <w:p w14:paraId="0DD38EB4" w14:textId="77777777" w:rsidR="005D1314" w:rsidRDefault="005D1314" w:rsidP="005D1314">
      <w:r>
        <w:t xml:space="preserve">          &lt;td&gt;&lt;button class="btn-sm" style="padding:5px 12px;background:#fef2f2;color:#dc2626;border:1px solid #fecaca;border-radius:6px;cursor:pointer;font-size:12px"&gt;</w:t>
      </w:r>
      <w:r>
        <w:rPr>
          <w:rFonts w:ascii="Segoe UI Symbol" w:hAnsi="Segoe UI Symbol" w:cs="Segoe UI Symbol"/>
        </w:rPr>
        <w:t>⚠</w:t>
      </w:r>
      <w:r>
        <w:t xml:space="preserve"> Send Notice&lt;/button&gt;&lt;/td&gt;&lt;/tr&gt;`;</w:t>
      </w:r>
    </w:p>
    <w:p w14:paraId="08164977" w14:textId="77777777" w:rsidR="005D1314" w:rsidRDefault="005D1314" w:rsidP="005D1314">
      <w:r>
        <w:t xml:space="preserve">      }).join('')}&lt;/tbody&gt;</w:t>
      </w:r>
    </w:p>
    <w:p w14:paraId="5A0D04F0" w14:textId="77777777" w:rsidR="005D1314" w:rsidRDefault="005D1314" w:rsidP="005D1314">
      <w:r>
        <w:t xml:space="preserve">    &lt;/table&gt;&lt;/div&gt;</w:t>
      </w:r>
    </w:p>
    <w:p w14:paraId="4083598F" w14:textId="77777777" w:rsidR="005D1314" w:rsidRDefault="005D1314" w:rsidP="005D1314">
      <w:r>
        <w:t xml:space="preserve">  &lt;/div&gt;`:''}`;</w:t>
      </w:r>
    </w:p>
    <w:p w14:paraId="0A0F8BC8" w14:textId="77777777" w:rsidR="005D1314" w:rsidRDefault="005D1314" w:rsidP="005D1314">
      <w:r>
        <w:t>}</w:t>
      </w:r>
    </w:p>
    <w:p w14:paraId="1172406A" w14:textId="77777777" w:rsidR="005D1314" w:rsidRDefault="005D1314" w:rsidP="005D1314"/>
    <w:p w14:paraId="671DE44B" w14:textId="77777777" w:rsidR="005D1314" w:rsidRDefault="005D1314" w:rsidP="005D1314">
      <w:r>
        <w:t>// ========= HELPERS =========</w:t>
      </w:r>
    </w:p>
    <w:p w14:paraId="00CBFD86" w14:textId="77777777" w:rsidR="005D1314" w:rsidRDefault="005D1314" w:rsidP="005D1314">
      <w:r>
        <w:t>function openModal(id) { document.getElementById(id).classList.add('open'); }</w:t>
      </w:r>
    </w:p>
    <w:p w14:paraId="2CC99CDA" w14:textId="77777777" w:rsidR="005D1314" w:rsidRDefault="005D1314" w:rsidP="005D1314">
      <w:r>
        <w:t>function closeModal(id) { document.getElementById(id).classList.remove('open'); }</w:t>
      </w:r>
    </w:p>
    <w:p w14:paraId="4D932040" w14:textId="77777777" w:rsidR="005D1314" w:rsidRDefault="005D1314" w:rsidP="005D1314">
      <w:r>
        <w:t>function showToast(msg, type='') {</w:t>
      </w:r>
    </w:p>
    <w:p w14:paraId="2049206A" w14:textId="77777777" w:rsidR="005D1314" w:rsidRDefault="005D1314" w:rsidP="005D1314">
      <w:r>
        <w:t xml:space="preserve">  const t = document.getElementById('toast');</w:t>
      </w:r>
    </w:p>
    <w:p w14:paraId="306D468B" w14:textId="77777777" w:rsidR="005D1314" w:rsidRDefault="005D1314" w:rsidP="005D1314">
      <w:r>
        <w:t xml:space="preserve">  t.textContent = msg; t.className = `toast ${type} show`;</w:t>
      </w:r>
    </w:p>
    <w:p w14:paraId="6B3819A3" w14:textId="77777777" w:rsidR="005D1314" w:rsidRDefault="005D1314" w:rsidP="005D1314">
      <w:r>
        <w:t xml:space="preserve">  setTimeout(()=&gt;t.classList.remove('show'),3000);</w:t>
      </w:r>
    </w:p>
    <w:p w14:paraId="623C6591" w14:textId="77777777" w:rsidR="005D1314" w:rsidRDefault="005D1314" w:rsidP="005D1314">
      <w:r>
        <w:t>}</w:t>
      </w:r>
    </w:p>
    <w:p w14:paraId="4211667C" w14:textId="77777777" w:rsidR="005D1314" w:rsidRDefault="005D1314" w:rsidP="005D1314">
      <w:r>
        <w:t>function saveNewStudent() {</w:t>
      </w:r>
    </w:p>
    <w:p w14:paraId="309571B9" w14:textId="77777777" w:rsidR="005D1314" w:rsidRDefault="005D1314" w:rsidP="005D1314">
      <w:r>
        <w:t xml:space="preserve">  const name = document.getElementById('newStudentName').value.trim();</w:t>
      </w:r>
    </w:p>
    <w:p w14:paraId="70389567" w14:textId="77777777" w:rsidR="005D1314" w:rsidRDefault="005D1314" w:rsidP="005D1314">
      <w:r>
        <w:t xml:space="preserve">  const roll = document.getElementById('newStudentRoll').value.trim();</w:t>
      </w:r>
    </w:p>
    <w:p w14:paraId="45C89065" w14:textId="77777777" w:rsidR="005D1314" w:rsidRDefault="005D1314" w:rsidP="005D1314">
      <w:r>
        <w:t xml:space="preserve">  const email = document.getElementById('newStudentEmail').value.trim();</w:t>
      </w:r>
    </w:p>
    <w:p w14:paraId="3A5855D2" w14:textId="77777777" w:rsidR="005D1314" w:rsidRDefault="005D1314" w:rsidP="005D1314">
      <w:r>
        <w:t xml:space="preserve">  const cls = document.getElementById('newStudentClass').value;</w:t>
      </w:r>
    </w:p>
    <w:p w14:paraId="69E13F0A" w14:textId="77777777" w:rsidR="005D1314" w:rsidRDefault="005D1314" w:rsidP="005D1314">
      <w:r>
        <w:t xml:space="preserve">  if (!name||!roll) { showToast('Name and Roll No. are required','error'); return; }</w:t>
      </w:r>
    </w:p>
    <w:p w14:paraId="013C561A" w14:textId="77777777" w:rsidR="005D1314" w:rsidRDefault="005D1314" w:rsidP="005D1314">
      <w:r>
        <w:t xml:space="preserve">  const newId = Date.now();</w:t>
      </w:r>
    </w:p>
    <w:p w14:paraId="02BFD367" w14:textId="77777777" w:rsidR="005D1314" w:rsidRDefault="005D1314" w:rsidP="005D1314">
      <w:r>
        <w:t xml:space="preserve">  state.students.push({ id:newId, name, rollNo:roll, className:cls, email, phone:'' });</w:t>
      </w:r>
    </w:p>
    <w:p w14:paraId="141DD37D" w14:textId="77777777" w:rsidR="005D1314" w:rsidRDefault="005D1314" w:rsidP="005D1314">
      <w:r>
        <w:t xml:space="preserve">  closeModal('addStudentModal');</w:t>
      </w:r>
    </w:p>
    <w:p w14:paraId="574722CF" w14:textId="77777777" w:rsidR="005D1314" w:rsidRDefault="005D1314" w:rsidP="005D1314">
      <w:r>
        <w:t xml:space="preserve">  const tbody = document.getElementById('studentsTable');</w:t>
      </w:r>
    </w:p>
    <w:p w14:paraId="5F0F39D3" w14:textId="77777777" w:rsidR="005D1314" w:rsidRDefault="005D1314" w:rsidP="005D1314">
      <w:r>
        <w:t xml:space="preserve">  if (tbody) tbody.innerHTML = buildStudentRows();</w:t>
      </w:r>
    </w:p>
    <w:p w14:paraId="662A34E8" w14:textId="77777777" w:rsidR="005D1314" w:rsidRDefault="005D1314" w:rsidP="005D1314">
      <w:r>
        <w:t xml:space="preserve">  showToast(`</w:t>
      </w:r>
      <w:r>
        <w:rPr>
          <w:rFonts w:ascii="Segoe UI Emoji" w:hAnsi="Segoe UI Emoji" w:cs="Segoe UI Emoji"/>
        </w:rPr>
        <w:t>✅</w:t>
      </w:r>
      <w:r>
        <w:t xml:space="preserve"> ${name} added successfully!`,'success');</w:t>
      </w:r>
    </w:p>
    <w:p w14:paraId="7C3C9FA3" w14:textId="77777777" w:rsidR="005D1314" w:rsidRDefault="005D1314" w:rsidP="005D1314">
      <w:r>
        <w:t xml:space="preserve">  document.getElementById('newStudentName').value='';</w:t>
      </w:r>
    </w:p>
    <w:p w14:paraId="3CC53DFB" w14:textId="77777777" w:rsidR="005D1314" w:rsidRDefault="005D1314" w:rsidP="005D1314">
      <w:r>
        <w:t xml:space="preserve">  document.getElementById('newStudentRoll').value='';</w:t>
      </w:r>
    </w:p>
    <w:p w14:paraId="75E79322" w14:textId="77777777" w:rsidR="005D1314" w:rsidRDefault="005D1314" w:rsidP="005D1314">
      <w:r>
        <w:t xml:space="preserve">  document.getElementById('newStudentEmail').value='';</w:t>
      </w:r>
    </w:p>
    <w:p w14:paraId="50046E18" w14:textId="77777777" w:rsidR="005D1314" w:rsidRDefault="005D1314" w:rsidP="005D1314">
      <w:r>
        <w:t>}</w:t>
      </w:r>
    </w:p>
    <w:p w14:paraId="55007A8A" w14:textId="77777777" w:rsidR="005D1314" w:rsidRDefault="005D1314" w:rsidP="005D1314">
      <w:r>
        <w:t>function saveNewFaculty() {</w:t>
      </w:r>
    </w:p>
    <w:p w14:paraId="0E69E896" w14:textId="77777777" w:rsidR="005D1314" w:rsidRDefault="005D1314" w:rsidP="005D1314">
      <w:r>
        <w:t xml:space="preserve">  const name = document.getElementById('newFacultyName').value.trim();</w:t>
      </w:r>
    </w:p>
    <w:p w14:paraId="100C7DEA" w14:textId="77777777" w:rsidR="005D1314" w:rsidRDefault="005D1314" w:rsidP="005D1314">
      <w:r>
        <w:lastRenderedPageBreak/>
        <w:t xml:space="preserve">  const email = document.getElementById('newFacultyEmail').value.trim();</w:t>
      </w:r>
    </w:p>
    <w:p w14:paraId="4A472F0F" w14:textId="77777777" w:rsidR="005D1314" w:rsidRDefault="005D1314" w:rsidP="005D1314">
      <w:r>
        <w:t xml:space="preserve">  const dept = document.getElementById('newFacultyDept').value;</w:t>
      </w:r>
    </w:p>
    <w:p w14:paraId="27E51D01" w14:textId="77777777" w:rsidR="005D1314" w:rsidRDefault="005D1314" w:rsidP="005D1314">
      <w:r>
        <w:t xml:space="preserve">  if (!name) { showToast('Name is required','error'); return; }</w:t>
      </w:r>
    </w:p>
    <w:p w14:paraId="1B967EF1" w14:textId="77777777" w:rsidR="005D1314" w:rsidRDefault="005D1314" w:rsidP="005D1314">
      <w:r>
        <w:t xml:space="preserve">  state.faculties.push({ id:Date.now(), name, email, dept, subject:dept });</w:t>
      </w:r>
    </w:p>
    <w:p w14:paraId="77909347" w14:textId="77777777" w:rsidR="005D1314" w:rsidRDefault="005D1314" w:rsidP="005D1314">
      <w:r>
        <w:t xml:space="preserve">  closeModal('addFacultyModal');</w:t>
      </w:r>
    </w:p>
    <w:p w14:paraId="006EFFAF" w14:textId="77777777" w:rsidR="005D1314" w:rsidRDefault="005D1314" w:rsidP="005D1314">
      <w:r>
        <w:t xml:space="preserve">  showToast(`</w:t>
      </w:r>
      <w:r>
        <w:rPr>
          <w:rFonts w:ascii="Segoe UI Emoji" w:hAnsi="Segoe UI Emoji" w:cs="Segoe UI Emoji"/>
        </w:rPr>
        <w:t>✅</w:t>
      </w:r>
      <w:r>
        <w:t xml:space="preserve"> ${name} added successfully!`,'success');</w:t>
      </w:r>
    </w:p>
    <w:p w14:paraId="3D539DD6" w14:textId="77777777" w:rsidR="005D1314" w:rsidRDefault="005D1314" w:rsidP="005D1314">
      <w:r>
        <w:t xml:space="preserve">  document.getElementById('newFacultyName').value='';</w:t>
      </w:r>
    </w:p>
    <w:p w14:paraId="4BDAFC99" w14:textId="77777777" w:rsidR="005D1314" w:rsidRDefault="005D1314" w:rsidP="005D1314">
      <w:r>
        <w:t xml:space="preserve">  document.getElementById('newFacultyEmail').value='';</w:t>
      </w:r>
    </w:p>
    <w:p w14:paraId="2B19676E" w14:textId="77777777" w:rsidR="005D1314" w:rsidRDefault="005D1314" w:rsidP="005D1314">
      <w:r>
        <w:t>}</w:t>
      </w:r>
    </w:p>
    <w:p w14:paraId="08A1A561" w14:textId="77777777" w:rsidR="005D1314" w:rsidRDefault="005D1314" w:rsidP="005D1314">
      <w:r>
        <w:t>function filterRecords(cls) { /* filtering hook */ }</w:t>
      </w:r>
    </w:p>
    <w:p w14:paraId="3C52397A" w14:textId="77777777" w:rsidR="005D1314" w:rsidRDefault="005D1314" w:rsidP="005D1314"/>
    <w:p w14:paraId="3973E2D9" w14:textId="77777777" w:rsidR="005D1314" w:rsidRDefault="005D1314" w:rsidP="005D1314">
      <w:r>
        <w:t>// Register role toggle</w:t>
      </w:r>
    </w:p>
    <w:p w14:paraId="2DD27D65" w14:textId="77777777" w:rsidR="005D1314" w:rsidRDefault="005D1314" w:rsidP="005D1314">
      <w:r>
        <w:t>document.getElementById('regRole')?.addEventListener('change', function() {</w:t>
      </w:r>
    </w:p>
    <w:p w14:paraId="7F214801" w14:textId="77777777" w:rsidR="005D1314" w:rsidRDefault="005D1314" w:rsidP="005D1314">
      <w:r>
        <w:t xml:space="preserve">  document.getElementById('regClassGroup').style.display = this.value==='student'?'block':'none';</w:t>
      </w:r>
    </w:p>
    <w:p w14:paraId="3AD45708" w14:textId="77777777" w:rsidR="005D1314" w:rsidRDefault="005D1314" w:rsidP="005D1314">
      <w:r>
        <w:t>});</w:t>
      </w:r>
    </w:p>
    <w:p w14:paraId="7F1BB3BB" w14:textId="77777777" w:rsidR="005D1314" w:rsidRDefault="005D1314" w:rsidP="005D1314">
      <w:r>
        <w:t>&lt;/script&gt;</w:t>
      </w:r>
    </w:p>
    <w:p w14:paraId="64CB075D" w14:textId="77777777" w:rsidR="005D1314" w:rsidRDefault="005D1314" w:rsidP="005D1314">
      <w:r>
        <w:t>&lt;/body&gt;</w:t>
      </w:r>
    </w:p>
    <w:p w14:paraId="4A62943D" w14:textId="5BE6737E" w:rsidR="00A9204E" w:rsidRDefault="005D1314" w:rsidP="005D1314">
      <w:r>
        <w:t>&lt;/html&gt;</w:t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98522733">
    <w:abstractNumId w:val="19"/>
  </w:num>
  <w:num w:numId="2" w16cid:durableId="286470528">
    <w:abstractNumId w:val="12"/>
  </w:num>
  <w:num w:numId="3" w16cid:durableId="1478643822">
    <w:abstractNumId w:val="10"/>
  </w:num>
  <w:num w:numId="4" w16cid:durableId="346760302">
    <w:abstractNumId w:val="21"/>
  </w:num>
  <w:num w:numId="5" w16cid:durableId="1009527020">
    <w:abstractNumId w:val="13"/>
  </w:num>
  <w:num w:numId="6" w16cid:durableId="206652051">
    <w:abstractNumId w:val="16"/>
  </w:num>
  <w:num w:numId="7" w16cid:durableId="142698263">
    <w:abstractNumId w:val="18"/>
  </w:num>
  <w:num w:numId="8" w16cid:durableId="852766203">
    <w:abstractNumId w:val="9"/>
  </w:num>
  <w:num w:numId="9" w16cid:durableId="1045369469">
    <w:abstractNumId w:val="7"/>
  </w:num>
  <w:num w:numId="10" w16cid:durableId="130249998">
    <w:abstractNumId w:val="6"/>
  </w:num>
  <w:num w:numId="11" w16cid:durableId="1699618033">
    <w:abstractNumId w:val="5"/>
  </w:num>
  <w:num w:numId="12" w16cid:durableId="1240409640">
    <w:abstractNumId w:val="4"/>
  </w:num>
  <w:num w:numId="13" w16cid:durableId="1237668803">
    <w:abstractNumId w:val="8"/>
  </w:num>
  <w:num w:numId="14" w16cid:durableId="20595634">
    <w:abstractNumId w:val="3"/>
  </w:num>
  <w:num w:numId="15" w16cid:durableId="1646547395">
    <w:abstractNumId w:val="2"/>
  </w:num>
  <w:num w:numId="16" w16cid:durableId="1423524941">
    <w:abstractNumId w:val="1"/>
  </w:num>
  <w:num w:numId="17" w16cid:durableId="1375885031">
    <w:abstractNumId w:val="0"/>
  </w:num>
  <w:num w:numId="18" w16cid:durableId="1059330259">
    <w:abstractNumId w:val="14"/>
  </w:num>
  <w:num w:numId="19" w16cid:durableId="642466324">
    <w:abstractNumId w:val="15"/>
  </w:num>
  <w:num w:numId="20" w16cid:durableId="2124687894">
    <w:abstractNumId w:val="20"/>
  </w:num>
  <w:num w:numId="21" w16cid:durableId="936602079">
    <w:abstractNumId w:val="17"/>
  </w:num>
  <w:num w:numId="22" w16cid:durableId="1480536757">
    <w:abstractNumId w:val="11"/>
  </w:num>
  <w:num w:numId="23" w16cid:durableId="4477041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14"/>
    <w:rsid w:val="00161F8A"/>
    <w:rsid w:val="005D1314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FF2F"/>
  <w15:chartTrackingRefBased/>
  <w15:docId w15:val="{97849C2B-2998-4547-9449-7507433D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so\AppData\Local\Microsoft\Office\16.0\DTS\en-IN%7b3D98B40A-2DD6-47F2-B44C-10454533A634%7d\%7b740767D1-2A1D-4AA4-BA60-8A060E1980C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{740767D1-2A1D-4AA4-BA60-8A060E1980C9}TF2de6fc23-48e8-448b-960e-1bdc6e9248ab4ef8d1ac_win32-7424dd8ab5ea</Template>
  <TotalTime>1</TotalTime>
  <Pages>24</Pages>
  <Words>7853</Words>
  <Characters>44766</Characters>
  <Application>Microsoft Office Word</Application>
  <DocSecurity>0</DocSecurity>
  <Lines>373</Lines>
  <Paragraphs>105</Paragraphs>
  <ScaleCrop>false</ScaleCrop>
  <Company/>
  <LinksUpToDate>false</LinksUpToDate>
  <CharactersWithSpaces>52514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Saiso</dc:creator>
  <cp:keywords/>
  <dc:description/>
  <cp:lastModifiedBy>venkata sai soukhya katakamsetty</cp:lastModifiedBy>
  <cp:revision>1</cp:revision>
  <dcterms:created xsi:type="dcterms:W3CDTF">2026-06-18T18:52:00Z</dcterms:created>
  <dcterms:modified xsi:type="dcterms:W3CDTF">2026-06-18T18:53:00Z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